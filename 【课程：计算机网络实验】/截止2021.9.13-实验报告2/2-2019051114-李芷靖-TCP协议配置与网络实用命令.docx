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A3CE5" w14:textId="77777777" w:rsidR="00266966" w:rsidRDefault="00266966" w:rsidP="00266966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 w:hint="eastAsia"/>
          <w:b/>
          <w:sz w:val="44"/>
          <w:szCs w:val="44"/>
        </w:rPr>
        <w:t>暨南大学本科实验报告专用纸</w:t>
      </w:r>
    </w:p>
    <w:p w14:paraId="3A4ECC19" w14:textId="7589C6C1" w:rsidR="00266966" w:rsidRDefault="00266966" w:rsidP="00266966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计算机网络实验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5799408D" w14:textId="04986821" w:rsidR="00266966" w:rsidRDefault="00266966" w:rsidP="00266966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/>
          <w:sz w:val="28"/>
          <w:szCs w:val="28"/>
          <w:u w:val="single"/>
        </w:rPr>
        <w:t xml:space="preserve"> </w:t>
      </w:r>
      <w:r w:rsidRPr="00266966">
        <w:rPr>
          <w:rFonts w:eastAsia="楷体_GB2312" w:hint="eastAsia"/>
          <w:sz w:val="28"/>
          <w:szCs w:val="28"/>
          <w:u w:val="single"/>
        </w:rPr>
        <w:t>TCP/IP</w:t>
      </w:r>
      <w:r w:rsidRPr="00266966">
        <w:rPr>
          <w:rFonts w:eastAsia="楷体_GB2312" w:hint="eastAsia"/>
          <w:sz w:val="28"/>
          <w:szCs w:val="28"/>
          <w:u w:val="single"/>
        </w:rPr>
        <w:t>协议配置与网络实用命令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         </w:t>
      </w:r>
    </w:p>
    <w:p w14:paraId="7BF8A9AE" w14:textId="4B8F6818" w:rsidR="00266966" w:rsidRDefault="00266966" w:rsidP="00266966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 w:hint="eastAsia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 w14:paraId="0D9266CF" w14:textId="77777777" w:rsidR="00266966" w:rsidRDefault="00266966" w:rsidP="00266966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实验一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         </w:t>
      </w:r>
    </w:p>
    <w:p w14:paraId="447ECA92" w14:textId="77777777" w:rsidR="00266966" w:rsidRDefault="00266966" w:rsidP="00266966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李芷靖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2019051114          </w:t>
      </w:r>
    </w:p>
    <w:p w14:paraId="4F2E25CB" w14:textId="77777777" w:rsidR="00266966" w:rsidRDefault="00266966" w:rsidP="00266966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 w:hint="eastAsia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 xml:space="preserve">  </w:t>
      </w:r>
    </w:p>
    <w:p w14:paraId="4740C822" w14:textId="05C04131" w:rsidR="00266966" w:rsidRDefault="00266966" w:rsidP="00266966">
      <w:pPr>
        <w:rPr>
          <w:rFonts w:eastAsia="楷体_GB2312" w:hint="eastAsia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午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</w:rPr>
        <w:t>温度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℃</w:t>
      </w:r>
      <w:r>
        <w:rPr>
          <w:rFonts w:eastAsia="楷体_GB2312" w:hint="eastAsia"/>
          <w:sz w:val="28"/>
          <w:szCs w:val="28"/>
        </w:rPr>
        <w:t>湿度</w:t>
      </w:r>
      <w:r>
        <w:rPr>
          <w:rFonts w:eastAsia="楷体_GB2312"/>
          <w:sz w:val="28"/>
          <w:szCs w:val="28"/>
          <w:u w:val="single"/>
        </w:rPr>
        <w:t xml:space="preserve">     </w:t>
      </w:r>
    </w:p>
    <w:p w14:paraId="79F2CEB0" w14:textId="45A58548" w:rsidR="00266966" w:rsidRPr="00266966" w:rsidRDefault="00266966" w:rsidP="00266966">
      <w:pPr>
        <w:rPr>
          <w:rFonts w:ascii="宋体" w:hAnsi="宋体" w:hint="eastAsia"/>
          <w:b/>
          <w:bCs/>
          <w:szCs w:val="21"/>
        </w:rPr>
      </w:pPr>
      <w:r w:rsidRPr="00266966">
        <w:rPr>
          <w:rFonts w:ascii="宋体" w:hAnsi="宋体" w:hint="eastAsia"/>
          <w:b/>
          <w:bCs/>
          <w:szCs w:val="21"/>
        </w:rPr>
        <w:t xml:space="preserve">【实验目的】 </w:t>
      </w:r>
    </w:p>
    <w:p w14:paraId="72F02A73" w14:textId="77777777" w:rsidR="00266966" w:rsidRPr="00266966" w:rsidRDefault="00266966" w:rsidP="00266966">
      <w:pPr>
        <w:numPr>
          <w:ilvl w:val="1"/>
          <w:numId w:val="1"/>
        </w:numPr>
        <w:tabs>
          <w:tab w:val="left" w:pos="1440"/>
        </w:tabs>
        <w:spacing w:line="360" w:lineRule="auto"/>
        <w:rPr>
          <w:rFonts w:ascii="宋体" w:hAnsi="宋体" w:hint="eastAsia"/>
          <w:szCs w:val="21"/>
        </w:rPr>
      </w:pPr>
      <w:r w:rsidRPr="00266966">
        <w:rPr>
          <w:rFonts w:ascii="宋体" w:hAnsi="宋体" w:hint="eastAsia"/>
          <w:szCs w:val="21"/>
        </w:rPr>
        <w:t>熟悉</w:t>
      </w:r>
      <w:r w:rsidRPr="00266966">
        <w:rPr>
          <w:rFonts w:ascii="宋体" w:hAnsi="宋体"/>
          <w:szCs w:val="21"/>
        </w:rPr>
        <w:t>TCP/IP</w:t>
      </w:r>
      <w:r w:rsidRPr="00266966">
        <w:rPr>
          <w:rFonts w:ascii="宋体" w:hAnsi="宋体" w:hint="eastAsia"/>
          <w:szCs w:val="21"/>
        </w:rPr>
        <w:t>协议的配置；</w:t>
      </w:r>
    </w:p>
    <w:p w14:paraId="02996901" w14:textId="77777777" w:rsidR="00266966" w:rsidRPr="00266966" w:rsidRDefault="00266966" w:rsidP="00266966">
      <w:pPr>
        <w:numPr>
          <w:ilvl w:val="1"/>
          <w:numId w:val="1"/>
        </w:numPr>
        <w:tabs>
          <w:tab w:val="left" w:pos="1440"/>
        </w:tabs>
        <w:spacing w:line="360" w:lineRule="auto"/>
        <w:rPr>
          <w:rFonts w:ascii="宋体" w:hAnsi="宋体" w:hint="eastAsia"/>
          <w:szCs w:val="21"/>
        </w:rPr>
      </w:pPr>
      <w:r w:rsidRPr="00266966">
        <w:rPr>
          <w:rFonts w:ascii="宋体" w:hAnsi="宋体" w:hint="eastAsia"/>
          <w:szCs w:val="21"/>
        </w:rPr>
        <w:t>熟悉常见网络命令的使用；</w:t>
      </w:r>
    </w:p>
    <w:p w14:paraId="525DFC24" w14:textId="77777777" w:rsidR="00266966" w:rsidRPr="00266966" w:rsidRDefault="00266966" w:rsidP="00266966">
      <w:pPr>
        <w:numPr>
          <w:ilvl w:val="1"/>
          <w:numId w:val="1"/>
        </w:numPr>
        <w:tabs>
          <w:tab w:val="left" w:pos="1440"/>
        </w:tabs>
        <w:spacing w:line="360" w:lineRule="auto"/>
        <w:rPr>
          <w:rFonts w:ascii="宋体" w:hAnsi="宋体" w:hint="eastAsia"/>
          <w:szCs w:val="21"/>
        </w:rPr>
      </w:pPr>
      <w:r w:rsidRPr="00266966">
        <w:rPr>
          <w:rFonts w:ascii="宋体" w:hAnsi="宋体" w:hint="eastAsia"/>
          <w:szCs w:val="21"/>
        </w:rPr>
        <w:t>加深对TCP/IP协议的认识并对简单网络故障诊断和网络分析。</w:t>
      </w:r>
    </w:p>
    <w:p w14:paraId="7A9ED46F" w14:textId="77777777" w:rsidR="00266966" w:rsidRPr="00266966" w:rsidRDefault="00266966" w:rsidP="00266966">
      <w:pPr>
        <w:numPr>
          <w:ilvl w:val="1"/>
          <w:numId w:val="1"/>
        </w:numPr>
        <w:tabs>
          <w:tab w:val="left" w:pos="1440"/>
        </w:tabs>
        <w:spacing w:line="360" w:lineRule="auto"/>
        <w:rPr>
          <w:rFonts w:ascii="宋体" w:hAnsi="宋体" w:hint="eastAsia"/>
          <w:b/>
          <w:bCs/>
          <w:color w:val="000000"/>
          <w:szCs w:val="21"/>
        </w:rPr>
      </w:pPr>
      <w:r w:rsidRPr="00266966">
        <w:rPr>
          <w:rFonts w:ascii="宋体" w:hAnsi="宋体" w:hint="eastAsia"/>
          <w:b/>
          <w:bCs/>
          <w:color w:val="000000"/>
          <w:szCs w:val="21"/>
        </w:rPr>
        <w:t>进一步熟悉使用Wireshark捕获信息，初步了解ping 、tracert命令的工作过程。</w:t>
      </w:r>
    </w:p>
    <w:p w14:paraId="3A48919F" w14:textId="77777777" w:rsidR="00266966" w:rsidRPr="00266966" w:rsidRDefault="00266966" w:rsidP="00266966">
      <w:pPr>
        <w:numPr>
          <w:ilvl w:val="1"/>
          <w:numId w:val="1"/>
        </w:numPr>
        <w:tabs>
          <w:tab w:val="left" w:pos="1440"/>
        </w:tabs>
        <w:spacing w:line="360" w:lineRule="auto"/>
        <w:rPr>
          <w:rFonts w:ascii="宋体" w:hAnsi="宋体" w:hint="eastAsia"/>
          <w:b/>
          <w:bCs/>
          <w:color w:val="000000"/>
          <w:szCs w:val="21"/>
        </w:rPr>
      </w:pPr>
      <w:r w:rsidRPr="00266966">
        <w:rPr>
          <w:rFonts w:ascii="宋体" w:hAnsi="宋体" w:hint="eastAsia"/>
          <w:b/>
          <w:bCs/>
          <w:color w:val="000000"/>
          <w:szCs w:val="21"/>
        </w:rPr>
        <w:t>培养使用</w:t>
      </w:r>
      <w:proofErr w:type="spellStart"/>
      <w:r w:rsidRPr="00266966">
        <w:rPr>
          <w:rFonts w:ascii="宋体" w:hAnsi="宋体" w:hint="eastAsia"/>
          <w:b/>
          <w:bCs/>
          <w:color w:val="000000"/>
          <w:szCs w:val="21"/>
        </w:rPr>
        <w:t>wireshark</w:t>
      </w:r>
      <w:proofErr w:type="spellEnd"/>
      <w:r w:rsidRPr="00266966">
        <w:rPr>
          <w:rFonts w:ascii="宋体" w:hAnsi="宋体" w:hint="eastAsia"/>
          <w:b/>
          <w:bCs/>
          <w:color w:val="000000"/>
          <w:szCs w:val="21"/>
        </w:rPr>
        <w:t>对网络工作过程进行跟踪分析的</w:t>
      </w:r>
      <w:r w:rsidRPr="00266966">
        <w:rPr>
          <w:rFonts w:ascii="宋体" w:hAnsi="宋体" w:hint="eastAsia"/>
          <w:b/>
          <w:bCs/>
          <w:color w:val="0000FF"/>
          <w:szCs w:val="21"/>
        </w:rPr>
        <w:t>习惯</w:t>
      </w:r>
      <w:r w:rsidRPr="00266966">
        <w:rPr>
          <w:rFonts w:ascii="宋体" w:hAnsi="宋体" w:hint="eastAsia"/>
          <w:b/>
          <w:bCs/>
          <w:color w:val="000000"/>
          <w:szCs w:val="21"/>
        </w:rPr>
        <w:t>，为计算机网络（和网络安全）课程的学习打下基础。</w:t>
      </w:r>
    </w:p>
    <w:p w14:paraId="0D075ECD" w14:textId="77777777" w:rsidR="00266966" w:rsidRPr="00266966" w:rsidRDefault="00266966" w:rsidP="00266966">
      <w:pPr>
        <w:rPr>
          <w:rFonts w:ascii="宋体" w:hAnsi="宋体" w:hint="eastAsia"/>
          <w:b/>
          <w:bCs/>
          <w:color w:val="000000"/>
          <w:szCs w:val="21"/>
        </w:rPr>
      </w:pPr>
      <w:bookmarkStart w:id="0" w:name="_Toc134790950"/>
      <w:bookmarkStart w:id="1" w:name="_Toc132687876"/>
      <w:r w:rsidRPr="00266966">
        <w:rPr>
          <w:rFonts w:ascii="宋体" w:hAnsi="宋体" w:hint="eastAsia"/>
          <w:b/>
          <w:bCs/>
          <w:color w:val="000000"/>
          <w:szCs w:val="21"/>
        </w:rPr>
        <w:t>【实验内容</w:t>
      </w:r>
      <w:bookmarkEnd w:id="0"/>
      <w:bookmarkEnd w:id="1"/>
      <w:r w:rsidRPr="00266966">
        <w:rPr>
          <w:rFonts w:ascii="宋体" w:hAnsi="宋体" w:hint="eastAsia"/>
          <w:b/>
          <w:bCs/>
          <w:color w:val="000000"/>
          <w:szCs w:val="21"/>
        </w:rPr>
        <w:t>】</w:t>
      </w:r>
    </w:p>
    <w:p w14:paraId="6ECC905F" w14:textId="77777777" w:rsidR="00266966" w:rsidRPr="00266966" w:rsidRDefault="00266966" w:rsidP="00266966">
      <w:pPr>
        <w:numPr>
          <w:ilvl w:val="1"/>
          <w:numId w:val="2"/>
        </w:numPr>
        <w:tabs>
          <w:tab w:val="left" w:pos="1440"/>
        </w:tabs>
        <w:spacing w:line="360" w:lineRule="auto"/>
        <w:rPr>
          <w:rFonts w:ascii="宋体" w:hAnsi="宋体" w:hint="eastAsia"/>
          <w:color w:val="000000"/>
          <w:szCs w:val="21"/>
        </w:rPr>
      </w:pPr>
      <w:r w:rsidRPr="00266966">
        <w:rPr>
          <w:rFonts w:ascii="宋体" w:hAnsi="宋体" w:hint="eastAsia"/>
          <w:color w:val="000000"/>
          <w:szCs w:val="21"/>
        </w:rPr>
        <w:t>以</w:t>
      </w:r>
      <w:proofErr w:type="spellStart"/>
      <w:r w:rsidRPr="00266966">
        <w:rPr>
          <w:rFonts w:ascii="宋体" w:hAnsi="宋体" w:hint="eastAsia"/>
          <w:color w:val="000000"/>
          <w:szCs w:val="21"/>
        </w:rPr>
        <w:t>Winodws</w:t>
      </w:r>
      <w:proofErr w:type="spellEnd"/>
      <w:r w:rsidRPr="00266966">
        <w:rPr>
          <w:rFonts w:ascii="宋体" w:hAnsi="宋体" w:hint="eastAsia"/>
          <w:color w:val="000000"/>
          <w:szCs w:val="21"/>
        </w:rPr>
        <w:t xml:space="preserve"> 或</w:t>
      </w:r>
      <w:proofErr w:type="spellStart"/>
      <w:r w:rsidRPr="00266966">
        <w:rPr>
          <w:rFonts w:ascii="宋体" w:hAnsi="宋体" w:hint="eastAsia"/>
          <w:color w:val="000000"/>
          <w:szCs w:val="21"/>
        </w:rPr>
        <w:t>linux</w:t>
      </w:r>
      <w:proofErr w:type="spellEnd"/>
      <w:r w:rsidRPr="00266966">
        <w:rPr>
          <w:rFonts w:ascii="宋体" w:hAnsi="宋体" w:hint="eastAsia"/>
          <w:color w:val="000000"/>
          <w:szCs w:val="21"/>
        </w:rPr>
        <w:t xml:space="preserve">系统为例，对TCP/IP协议进行安装和配置； </w:t>
      </w:r>
    </w:p>
    <w:p w14:paraId="38CB8BAA" w14:textId="77777777" w:rsidR="00266966" w:rsidRPr="00266966" w:rsidRDefault="00266966" w:rsidP="00266966">
      <w:pPr>
        <w:numPr>
          <w:ilvl w:val="1"/>
          <w:numId w:val="2"/>
        </w:numPr>
        <w:tabs>
          <w:tab w:val="left" w:pos="1440"/>
        </w:tabs>
        <w:spacing w:line="360" w:lineRule="auto"/>
        <w:rPr>
          <w:rFonts w:ascii="宋体" w:hAnsi="宋体" w:hint="eastAsia"/>
          <w:color w:val="000000"/>
          <w:szCs w:val="21"/>
        </w:rPr>
      </w:pPr>
      <w:r w:rsidRPr="00266966">
        <w:rPr>
          <w:rFonts w:ascii="宋体" w:hAnsi="宋体" w:hint="eastAsia"/>
          <w:color w:val="000000"/>
          <w:szCs w:val="21"/>
        </w:rPr>
        <w:t>利用</w:t>
      </w:r>
      <w:r w:rsidRPr="00266966">
        <w:rPr>
          <w:rFonts w:ascii="宋体" w:hAnsi="宋体" w:hint="eastAsia"/>
          <w:b/>
          <w:bCs/>
          <w:color w:val="000000"/>
          <w:szCs w:val="21"/>
        </w:rPr>
        <w:t>ipconfig</w:t>
      </w:r>
      <w:r w:rsidRPr="00266966">
        <w:rPr>
          <w:rFonts w:ascii="宋体" w:hAnsi="宋体" w:hint="eastAsia"/>
          <w:color w:val="000000"/>
          <w:szCs w:val="21"/>
        </w:rPr>
        <w:t>查看主机接口的配置，并理解其含义。</w:t>
      </w:r>
    </w:p>
    <w:p w14:paraId="73B9DC09" w14:textId="77777777" w:rsidR="00266966" w:rsidRPr="00266966" w:rsidRDefault="00266966" w:rsidP="00266966">
      <w:pPr>
        <w:numPr>
          <w:ilvl w:val="1"/>
          <w:numId w:val="2"/>
        </w:numPr>
        <w:tabs>
          <w:tab w:val="left" w:pos="1440"/>
        </w:tabs>
        <w:spacing w:line="360" w:lineRule="auto"/>
        <w:rPr>
          <w:rFonts w:ascii="宋体" w:hAnsi="宋体" w:hint="eastAsia"/>
          <w:color w:val="000000"/>
          <w:szCs w:val="21"/>
        </w:rPr>
      </w:pPr>
      <w:r w:rsidRPr="00266966">
        <w:rPr>
          <w:rFonts w:ascii="宋体" w:hAnsi="宋体" w:hint="eastAsia"/>
          <w:color w:val="000000"/>
          <w:szCs w:val="21"/>
        </w:rPr>
        <w:t>利用</w:t>
      </w:r>
      <w:r w:rsidRPr="00266966">
        <w:rPr>
          <w:rFonts w:ascii="宋体" w:hAnsi="宋体" w:hint="eastAsia"/>
          <w:b/>
          <w:bCs/>
          <w:color w:val="000000"/>
          <w:szCs w:val="21"/>
        </w:rPr>
        <w:t>route</w:t>
      </w:r>
      <w:r w:rsidRPr="00266966">
        <w:rPr>
          <w:rFonts w:ascii="宋体" w:hAnsi="宋体" w:hint="eastAsia"/>
          <w:color w:val="000000"/>
          <w:szCs w:val="21"/>
        </w:rPr>
        <w:t>查看本机路由，并了解其含义。</w:t>
      </w:r>
    </w:p>
    <w:p w14:paraId="3C3B38F6" w14:textId="77777777" w:rsidR="00266966" w:rsidRPr="00266966" w:rsidRDefault="00266966" w:rsidP="00266966">
      <w:pPr>
        <w:numPr>
          <w:ilvl w:val="1"/>
          <w:numId w:val="2"/>
        </w:numPr>
        <w:tabs>
          <w:tab w:val="left" w:pos="1440"/>
        </w:tabs>
        <w:spacing w:line="360" w:lineRule="auto"/>
        <w:rPr>
          <w:rFonts w:ascii="宋体" w:hAnsi="宋体" w:hint="eastAsia"/>
          <w:szCs w:val="21"/>
        </w:rPr>
      </w:pPr>
      <w:r w:rsidRPr="00266966">
        <w:rPr>
          <w:rFonts w:ascii="宋体" w:hAnsi="宋体" w:hint="eastAsia"/>
          <w:szCs w:val="21"/>
        </w:rPr>
        <w:t>利用</w:t>
      </w:r>
      <w:r w:rsidRPr="00266966">
        <w:rPr>
          <w:rFonts w:ascii="宋体" w:hAnsi="宋体" w:hint="eastAsia"/>
          <w:b/>
          <w:bCs/>
          <w:szCs w:val="21"/>
        </w:rPr>
        <w:t>netstat</w:t>
      </w:r>
      <w:r w:rsidRPr="00266966">
        <w:rPr>
          <w:rFonts w:ascii="宋体" w:hAnsi="宋体" w:hint="eastAsia"/>
          <w:szCs w:val="21"/>
        </w:rPr>
        <w:t>查看当前主机上网络简介统计信息，了解其含义。</w:t>
      </w:r>
    </w:p>
    <w:p w14:paraId="4704FA3A" w14:textId="77777777" w:rsidR="00266966" w:rsidRPr="00266966" w:rsidRDefault="00266966" w:rsidP="00266966">
      <w:pPr>
        <w:numPr>
          <w:ilvl w:val="1"/>
          <w:numId w:val="2"/>
        </w:numPr>
        <w:tabs>
          <w:tab w:val="left" w:pos="1440"/>
        </w:tabs>
        <w:spacing w:line="360" w:lineRule="auto"/>
        <w:rPr>
          <w:rFonts w:ascii="宋体" w:hAnsi="宋体" w:hint="eastAsia"/>
          <w:color w:val="000000"/>
          <w:szCs w:val="21"/>
        </w:rPr>
      </w:pPr>
      <w:r w:rsidRPr="00266966">
        <w:rPr>
          <w:rFonts w:ascii="宋体" w:hAnsi="宋体" w:hint="eastAsia"/>
          <w:color w:val="000000"/>
          <w:szCs w:val="21"/>
        </w:rPr>
        <w:t>利用</w:t>
      </w:r>
      <w:r w:rsidRPr="00266966">
        <w:rPr>
          <w:rFonts w:ascii="宋体" w:hAnsi="宋体" w:hint="eastAsia"/>
          <w:b/>
          <w:bCs/>
          <w:color w:val="000000"/>
          <w:szCs w:val="21"/>
        </w:rPr>
        <w:t>ping</w:t>
      </w:r>
      <w:r w:rsidRPr="00266966">
        <w:rPr>
          <w:rFonts w:ascii="宋体" w:hAnsi="宋体" w:hint="eastAsia"/>
          <w:color w:val="000000"/>
          <w:szCs w:val="21"/>
        </w:rPr>
        <w:t>对网络故障诊断与分析。</w:t>
      </w:r>
      <w:r w:rsidRPr="00266966">
        <w:rPr>
          <w:rFonts w:ascii="宋体" w:hAnsi="宋体" w:hint="eastAsia"/>
          <w:b/>
          <w:bCs/>
          <w:color w:val="000000"/>
          <w:szCs w:val="21"/>
        </w:rPr>
        <w:t>用</w:t>
      </w:r>
      <w:proofErr w:type="spellStart"/>
      <w:r w:rsidRPr="00266966">
        <w:rPr>
          <w:rFonts w:ascii="宋体" w:hAnsi="宋体" w:hint="eastAsia"/>
          <w:b/>
          <w:bCs/>
          <w:color w:val="000000"/>
          <w:szCs w:val="21"/>
        </w:rPr>
        <w:t>wrireshark</w:t>
      </w:r>
      <w:proofErr w:type="spellEnd"/>
      <w:r w:rsidRPr="00266966">
        <w:rPr>
          <w:rFonts w:ascii="宋体" w:hAnsi="宋体" w:hint="eastAsia"/>
          <w:b/>
          <w:bCs/>
          <w:color w:val="000000"/>
          <w:szCs w:val="21"/>
        </w:rPr>
        <w:t>分析其工作过程</w:t>
      </w:r>
      <w:r w:rsidRPr="00266966">
        <w:rPr>
          <w:rFonts w:ascii="宋体" w:hAnsi="宋体" w:hint="eastAsia"/>
          <w:color w:val="000000"/>
          <w:szCs w:val="21"/>
        </w:rPr>
        <w:t>。</w:t>
      </w:r>
    </w:p>
    <w:p w14:paraId="25005A24" w14:textId="77777777" w:rsidR="00266966" w:rsidRPr="00266966" w:rsidRDefault="00266966" w:rsidP="00266966">
      <w:pPr>
        <w:numPr>
          <w:ilvl w:val="1"/>
          <w:numId w:val="2"/>
        </w:numPr>
        <w:tabs>
          <w:tab w:val="left" w:pos="1440"/>
        </w:tabs>
        <w:spacing w:line="360" w:lineRule="auto"/>
        <w:rPr>
          <w:rFonts w:ascii="宋体" w:hAnsi="宋体" w:hint="eastAsia"/>
          <w:b/>
          <w:bCs/>
          <w:color w:val="000000"/>
          <w:szCs w:val="21"/>
        </w:rPr>
      </w:pPr>
      <w:r w:rsidRPr="00266966">
        <w:rPr>
          <w:rFonts w:ascii="宋体" w:hAnsi="宋体" w:hint="eastAsia"/>
          <w:color w:val="000000"/>
          <w:szCs w:val="21"/>
        </w:rPr>
        <w:t>利用</w:t>
      </w:r>
      <w:proofErr w:type="spellStart"/>
      <w:r w:rsidRPr="00266966">
        <w:rPr>
          <w:rFonts w:ascii="宋体" w:hAnsi="宋体" w:hint="eastAsia"/>
          <w:b/>
          <w:bCs/>
          <w:color w:val="000000"/>
          <w:szCs w:val="21"/>
        </w:rPr>
        <w:t>tracet</w:t>
      </w:r>
      <w:proofErr w:type="spellEnd"/>
      <w:r w:rsidRPr="00266966">
        <w:rPr>
          <w:rFonts w:ascii="宋体" w:hAnsi="宋体" w:hint="eastAsia"/>
          <w:color w:val="000000"/>
          <w:szCs w:val="21"/>
        </w:rPr>
        <w:t>跟踪数据包在传输过程中经过的路径。</w:t>
      </w:r>
      <w:r w:rsidRPr="00266966">
        <w:rPr>
          <w:rFonts w:ascii="宋体" w:hAnsi="宋体" w:hint="eastAsia"/>
          <w:b/>
          <w:bCs/>
          <w:color w:val="000000"/>
          <w:szCs w:val="21"/>
        </w:rPr>
        <w:t>用</w:t>
      </w:r>
      <w:proofErr w:type="spellStart"/>
      <w:r w:rsidRPr="00266966">
        <w:rPr>
          <w:rFonts w:ascii="宋体" w:hAnsi="宋体" w:hint="eastAsia"/>
          <w:b/>
          <w:bCs/>
          <w:color w:val="000000"/>
          <w:szCs w:val="21"/>
        </w:rPr>
        <w:t>wrireshark</w:t>
      </w:r>
      <w:proofErr w:type="spellEnd"/>
      <w:r w:rsidRPr="00266966">
        <w:rPr>
          <w:rFonts w:ascii="宋体" w:hAnsi="宋体" w:hint="eastAsia"/>
          <w:b/>
          <w:bCs/>
          <w:color w:val="000000"/>
          <w:szCs w:val="21"/>
        </w:rPr>
        <w:t>分析其工作过程</w:t>
      </w:r>
    </w:p>
    <w:p w14:paraId="198ECD1B" w14:textId="77777777" w:rsidR="00266966" w:rsidRPr="00266966" w:rsidRDefault="00266966" w:rsidP="00266966">
      <w:pPr>
        <w:rPr>
          <w:rFonts w:ascii="宋体" w:hAnsi="宋体" w:hint="eastAsia"/>
          <w:b/>
          <w:bCs/>
          <w:szCs w:val="21"/>
        </w:rPr>
      </w:pPr>
      <w:bookmarkStart w:id="2" w:name="_Toc132687877"/>
      <w:bookmarkStart w:id="3" w:name="_Toc134790951"/>
      <w:r w:rsidRPr="00266966">
        <w:rPr>
          <w:rFonts w:ascii="宋体" w:hAnsi="宋体" w:hint="eastAsia"/>
          <w:b/>
          <w:bCs/>
          <w:szCs w:val="21"/>
        </w:rPr>
        <w:t>【实验设备</w:t>
      </w:r>
      <w:bookmarkEnd w:id="2"/>
      <w:bookmarkEnd w:id="3"/>
      <w:r w:rsidRPr="00266966">
        <w:rPr>
          <w:rFonts w:ascii="宋体" w:hAnsi="宋体" w:hint="eastAsia"/>
          <w:b/>
          <w:bCs/>
          <w:szCs w:val="21"/>
        </w:rPr>
        <w:t>】</w:t>
      </w:r>
    </w:p>
    <w:p w14:paraId="165F36DD" w14:textId="77777777" w:rsidR="00266966" w:rsidRPr="00266966" w:rsidRDefault="00266966" w:rsidP="00266966">
      <w:pPr>
        <w:numPr>
          <w:ilvl w:val="1"/>
          <w:numId w:val="3"/>
        </w:numPr>
        <w:tabs>
          <w:tab w:val="left" w:pos="1440"/>
        </w:tabs>
        <w:spacing w:line="360" w:lineRule="auto"/>
        <w:rPr>
          <w:rFonts w:ascii="宋体" w:hAnsi="宋体" w:hint="eastAsia"/>
          <w:szCs w:val="21"/>
        </w:rPr>
      </w:pPr>
      <w:r w:rsidRPr="00266966">
        <w:rPr>
          <w:rFonts w:ascii="宋体" w:hAnsi="宋体" w:hint="eastAsia"/>
          <w:szCs w:val="21"/>
        </w:rPr>
        <w:t>一台具有网络功能的PC 机</w:t>
      </w:r>
    </w:p>
    <w:p w14:paraId="5DC87CA6" w14:textId="77777777" w:rsidR="00266966" w:rsidRPr="00266966" w:rsidRDefault="00266966" w:rsidP="00266966">
      <w:pPr>
        <w:rPr>
          <w:rFonts w:ascii="宋体" w:hAnsi="宋体" w:hint="eastAsia"/>
          <w:szCs w:val="21"/>
        </w:rPr>
      </w:pPr>
      <w:bookmarkStart w:id="4" w:name="_Toc134790952"/>
      <w:bookmarkStart w:id="5" w:name="_Toc132687878"/>
      <w:r w:rsidRPr="00266966">
        <w:rPr>
          <w:rFonts w:ascii="宋体" w:hAnsi="宋体" w:hint="eastAsia"/>
          <w:b/>
          <w:bCs/>
          <w:szCs w:val="21"/>
        </w:rPr>
        <w:t>【实验环境</w:t>
      </w:r>
      <w:bookmarkEnd w:id="4"/>
      <w:bookmarkEnd w:id="5"/>
      <w:r w:rsidRPr="00266966">
        <w:rPr>
          <w:rFonts w:ascii="宋体" w:hAnsi="宋体" w:hint="eastAsia"/>
          <w:b/>
          <w:bCs/>
          <w:szCs w:val="21"/>
        </w:rPr>
        <w:t>】</w:t>
      </w:r>
    </w:p>
    <w:p w14:paraId="6F62C744" w14:textId="77777777" w:rsidR="00266966" w:rsidRPr="00266966" w:rsidRDefault="00266966" w:rsidP="00266966">
      <w:pPr>
        <w:ind w:left="360"/>
        <w:rPr>
          <w:rFonts w:ascii="宋体" w:hAnsi="宋体" w:hint="eastAsia"/>
          <w:szCs w:val="21"/>
        </w:rPr>
      </w:pPr>
      <w:r w:rsidRPr="00266966">
        <w:rPr>
          <w:rFonts w:ascii="宋体" w:hAnsi="宋体" w:hint="eastAsia"/>
          <w:szCs w:val="21"/>
        </w:rPr>
        <w:t>计算机网络实验平台（请根据所在组选取一组）、或者任何网络环境。</w:t>
      </w:r>
    </w:p>
    <w:p w14:paraId="40E88928" w14:textId="3B919758" w:rsidR="00184BFD" w:rsidRDefault="00184BFD" w:rsidP="00266966">
      <w:pPr>
        <w:rPr>
          <w:rFonts w:ascii="宋体" w:hAnsi="宋体"/>
        </w:rPr>
      </w:pPr>
    </w:p>
    <w:p w14:paraId="5B67DAB1" w14:textId="3A3D9C55" w:rsidR="00266966" w:rsidRDefault="00266966" w:rsidP="00266966">
      <w:pPr>
        <w:rPr>
          <w:rFonts w:ascii="宋体" w:hAnsi="宋体"/>
        </w:rPr>
      </w:pPr>
    </w:p>
    <w:p w14:paraId="68A32F29" w14:textId="57552045" w:rsidR="00266966" w:rsidRDefault="00266966" w:rsidP="00266966">
      <w:pPr>
        <w:rPr>
          <w:rFonts w:ascii="宋体" w:hAnsi="宋体"/>
        </w:rPr>
      </w:pPr>
    </w:p>
    <w:p w14:paraId="77C3D1E0" w14:textId="2E578446" w:rsidR="00266966" w:rsidRDefault="00266966" w:rsidP="00266966">
      <w:pPr>
        <w:rPr>
          <w:rFonts w:ascii="宋体" w:hAnsi="宋体"/>
        </w:rPr>
      </w:pPr>
    </w:p>
    <w:p w14:paraId="03725C10" w14:textId="040FE68D" w:rsidR="00266966" w:rsidRPr="00266966" w:rsidRDefault="00266966" w:rsidP="00266966">
      <w:pPr>
        <w:rPr>
          <w:rFonts w:ascii="宋体" w:hAnsi="宋体" w:hint="eastAsia"/>
          <w:szCs w:val="21"/>
        </w:rPr>
      </w:pPr>
      <w:r w:rsidRPr="00266966">
        <w:rPr>
          <w:rFonts w:ascii="宋体" w:hAnsi="宋体" w:hint="eastAsia"/>
          <w:b/>
          <w:bCs/>
          <w:szCs w:val="21"/>
        </w:rPr>
        <w:lastRenderedPageBreak/>
        <w:t>【实验</w:t>
      </w:r>
      <w:r w:rsidR="00E45F53">
        <w:rPr>
          <w:rFonts w:ascii="宋体" w:hAnsi="宋体" w:hint="eastAsia"/>
          <w:b/>
          <w:bCs/>
          <w:szCs w:val="21"/>
        </w:rPr>
        <w:t>过程</w:t>
      </w:r>
      <w:r w:rsidRPr="00266966">
        <w:rPr>
          <w:rFonts w:ascii="宋体" w:hAnsi="宋体" w:hint="eastAsia"/>
          <w:b/>
          <w:bCs/>
          <w:szCs w:val="21"/>
        </w:rPr>
        <w:t>】</w:t>
      </w:r>
    </w:p>
    <w:p w14:paraId="109E0AC4" w14:textId="5B9DDB94" w:rsidR="00A34125" w:rsidRPr="00A34125" w:rsidRDefault="00A34125" w:rsidP="00A34125">
      <w:pPr>
        <w:pStyle w:val="a7"/>
        <w:numPr>
          <w:ilvl w:val="0"/>
          <w:numId w:val="4"/>
        </w:numPr>
        <w:ind w:firstLine="420"/>
        <w:rPr>
          <w:rFonts w:ascii="宋体" w:hAnsi="宋体" w:hint="eastAsia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128035" wp14:editId="4C391F1E">
            <wp:simplePos x="0" y="0"/>
            <wp:positionH relativeFrom="column">
              <wp:posOffset>194310</wp:posOffset>
            </wp:positionH>
            <wp:positionV relativeFrom="paragraph">
              <wp:posOffset>665480</wp:posOffset>
            </wp:positionV>
            <wp:extent cx="5274310" cy="1692275"/>
            <wp:effectExtent l="0" t="0" r="2540" b="317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22FF">
        <w:rPr>
          <w:rFonts w:hint="eastAsia"/>
          <w:color w:val="4D4D4D"/>
          <w:shd w:val="clear" w:color="auto" w:fill="FFFFFF"/>
        </w:rPr>
        <w:t>设置网络接口为自动获取</w:t>
      </w:r>
      <w:r w:rsidR="00F822FF">
        <w:rPr>
          <w:rFonts w:ascii="Arial" w:hAnsi="Arial" w:cs="Arial"/>
          <w:color w:val="4D4D4D"/>
          <w:shd w:val="clear" w:color="auto" w:fill="FFFFFF"/>
        </w:rPr>
        <w:t>IP</w:t>
      </w:r>
      <w:r w:rsidR="00F822FF">
        <w:rPr>
          <w:rFonts w:ascii="Arial" w:hAnsi="Arial" w:cs="Arial"/>
          <w:color w:val="4D4D4D"/>
          <w:shd w:val="clear" w:color="auto" w:fill="FFFFFF"/>
        </w:rPr>
        <w:t>地址方式。运行</w:t>
      </w:r>
      <w:proofErr w:type="spellStart"/>
      <w:r w:rsidR="00F822FF">
        <w:rPr>
          <w:rFonts w:ascii="Arial" w:hAnsi="Arial" w:cs="Arial"/>
          <w:color w:val="4D4D4D"/>
          <w:shd w:val="clear" w:color="auto" w:fill="FFFFFF"/>
        </w:rPr>
        <w:t>IPConfig</w:t>
      </w:r>
      <w:proofErr w:type="spellEnd"/>
      <w:r w:rsidR="00F822FF">
        <w:rPr>
          <w:rFonts w:ascii="Arial" w:hAnsi="Arial" w:cs="Arial"/>
          <w:color w:val="4D4D4D"/>
          <w:shd w:val="clear" w:color="auto" w:fill="FFFFFF"/>
        </w:rPr>
        <w:t>命令查看自己正在使用的网络参数信息，包括：接口类型、</w:t>
      </w:r>
      <w:r w:rsidR="00F822FF">
        <w:rPr>
          <w:rFonts w:ascii="Arial" w:hAnsi="Arial" w:cs="Arial"/>
          <w:color w:val="4D4D4D"/>
          <w:shd w:val="clear" w:color="auto" w:fill="FFFFFF"/>
        </w:rPr>
        <w:t>IP</w:t>
      </w:r>
      <w:r w:rsidR="00F822FF">
        <w:rPr>
          <w:rFonts w:ascii="Arial" w:hAnsi="Arial" w:cs="Arial"/>
          <w:color w:val="4D4D4D"/>
          <w:shd w:val="clear" w:color="auto" w:fill="FFFFFF"/>
        </w:rPr>
        <w:t>地址、子网掩码、默认网关、</w:t>
      </w:r>
      <w:r w:rsidR="00F822FF">
        <w:rPr>
          <w:rFonts w:ascii="Arial" w:hAnsi="Arial" w:cs="Arial"/>
          <w:color w:val="4D4D4D"/>
          <w:shd w:val="clear" w:color="auto" w:fill="FFFFFF"/>
        </w:rPr>
        <w:t>MAC</w:t>
      </w:r>
      <w:r w:rsidR="00F822FF">
        <w:rPr>
          <w:rFonts w:ascii="Arial" w:hAnsi="Arial" w:cs="Arial"/>
          <w:color w:val="4D4D4D"/>
          <w:shd w:val="clear" w:color="auto" w:fill="FFFFFF"/>
        </w:rPr>
        <w:t>地址、</w:t>
      </w:r>
      <w:r w:rsidR="00F822FF">
        <w:rPr>
          <w:rFonts w:ascii="Arial" w:hAnsi="Arial" w:cs="Arial"/>
          <w:color w:val="4D4D4D"/>
          <w:shd w:val="clear" w:color="auto" w:fill="FFFFFF"/>
        </w:rPr>
        <w:t>DNS</w:t>
      </w:r>
      <w:r w:rsidR="00F822FF">
        <w:rPr>
          <w:rFonts w:ascii="Arial" w:hAnsi="Arial" w:cs="Arial"/>
          <w:color w:val="4D4D4D"/>
          <w:shd w:val="clear" w:color="auto" w:fill="FFFFFF"/>
        </w:rPr>
        <w:t>服务器</w:t>
      </w:r>
      <w:r w:rsidR="00F822FF">
        <w:rPr>
          <w:rFonts w:ascii="Arial" w:hAnsi="Arial" w:cs="Arial"/>
          <w:color w:val="4D4D4D"/>
          <w:shd w:val="clear" w:color="auto" w:fill="FFFFFF"/>
        </w:rPr>
        <w:t>IP</w:t>
      </w:r>
      <w:r w:rsidR="00F822FF">
        <w:rPr>
          <w:rFonts w:ascii="Arial" w:hAnsi="Arial" w:cs="Arial"/>
          <w:color w:val="4D4D4D"/>
          <w:shd w:val="clear" w:color="auto" w:fill="FFFFFF"/>
        </w:rPr>
        <w:t>地址等信息。</w:t>
      </w:r>
    </w:p>
    <w:p w14:paraId="08E665B7" w14:textId="24D763B3" w:rsidR="00A34125" w:rsidRDefault="00A34125" w:rsidP="00A34125">
      <w:pPr>
        <w:ind w:firstLine="420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ipconfig</w:t>
      </w:r>
      <w:r>
        <w:rPr>
          <w:rFonts w:ascii="宋体" w:hAnsi="宋体"/>
          <w:bCs/>
          <w:szCs w:val="21"/>
        </w:rPr>
        <w:t xml:space="preserve">/release 为指定的适配器（或全部适配器）释放IP地址（只适用于DHCP）； </w:t>
      </w:r>
    </w:p>
    <w:p w14:paraId="76189D92" w14:textId="21817979" w:rsidR="00A34125" w:rsidRDefault="0084300B" w:rsidP="00A34125">
      <w:pPr>
        <w:ind w:firstLine="420"/>
        <w:rPr>
          <w:rFonts w:ascii="宋体" w:hAnsi="宋体"/>
          <w:bCs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31F9640" wp14:editId="66D86705">
            <wp:simplePos x="0" y="0"/>
            <wp:positionH relativeFrom="column">
              <wp:posOffset>186055</wp:posOffset>
            </wp:positionH>
            <wp:positionV relativeFrom="paragraph">
              <wp:posOffset>454660</wp:posOffset>
            </wp:positionV>
            <wp:extent cx="5274310" cy="1651000"/>
            <wp:effectExtent l="0" t="0" r="2540" b="635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Cs/>
          <w:szCs w:val="21"/>
        </w:rPr>
        <w:t>该命令执行后最直观的变化就是无线局域网适配器WLAN断开连接（如下图所示）释放了先前的IP地址</w:t>
      </w:r>
    </w:p>
    <w:p w14:paraId="294D7461" w14:textId="38D6BF9B" w:rsidR="0084300B" w:rsidRDefault="0084300B" w:rsidP="0084300B">
      <w:pPr>
        <w:ind w:left="420"/>
        <w:rPr>
          <w:rFonts w:ascii="宋体" w:hAnsi="宋体"/>
          <w:bCs/>
          <w:szCs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65B8F67" wp14:editId="0CBF8109">
            <wp:simplePos x="0" y="0"/>
            <wp:positionH relativeFrom="column">
              <wp:posOffset>227330</wp:posOffset>
            </wp:positionH>
            <wp:positionV relativeFrom="paragraph">
              <wp:posOffset>2401570</wp:posOffset>
            </wp:positionV>
            <wp:extent cx="5274310" cy="1760220"/>
            <wp:effectExtent l="0" t="0" r="254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4125">
        <w:rPr>
          <w:rFonts w:ascii="宋体" w:hAnsi="宋体"/>
          <w:bCs/>
          <w:szCs w:val="21"/>
        </w:rPr>
        <w:br/>
        <w:t xml:space="preserve">ipconfig/renew 为指定的适配器（或全部适配器）更新IP地址（只适用于DHCP）。 </w:t>
      </w:r>
      <w:r w:rsidR="00A34125">
        <w:rPr>
          <w:rFonts w:ascii="宋体" w:hAnsi="宋体"/>
          <w:bCs/>
          <w:szCs w:val="21"/>
        </w:rPr>
        <w:br/>
      </w:r>
      <w:r>
        <w:rPr>
          <w:rFonts w:ascii="宋体" w:hAnsi="宋体" w:hint="eastAsia"/>
          <w:bCs/>
          <w:szCs w:val="21"/>
        </w:rPr>
        <w:t>该命令的执行，可以为本机无线局域网适配器重新分配一个IP地址。</w:t>
      </w:r>
    </w:p>
    <w:p w14:paraId="23D22A67" w14:textId="126434E2" w:rsidR="00A34125" w:rsidRPr="0084300B" w:rsidRDefault="0084300B" w:rsidP="0084300B">
      <w:pPr>
        <w:ind w:left="420"/>
        <w:rPr>
          <w:rFonts w:ascii="宋体" w:hAnsi="宋体" w:hint="eastAsia"/>
          <w:bCs/>
          <w:szCs w:val="21"/>
        </w:rPr>
      </w:pPr>
      <w:r w:rsidRPr="0084300B">
        <w:rPr>
          <w:rFonts w:ascii="宋体" w:hAnsi="宋体"/>
          <w:bCs/>
          <w:szCs w:val="21"/>
        </w:rPr>
        <w:t>用路由器上网时，路由器下的几台电脑的</w:t>
      </w:r>
      <w:r>
        <w:rPr>
          <w:rFonts w:ascii="宋体" w:hAnsi="宋体" w:hint="eastAsia"/>
          <w:bCs/>
          <w:szCs w:val="21"/>
        </w:rPr>
        <w:t>IP</w:t>
      </w:r>
      <w:r w:rsidRPr="0084300B">
        <w:rPr>
          <w:rFonts w:ascii="宋体" w:hAnsi="宋体"/>
          <w:bCs/>
          <w:szCs w:val="21"/>
        </w:rPr>
        <w:t>地址都是由路由器动态分配的，路由器充当了</w:t>
      </w:r>
      <w:r>
        <w:rPr>
          <w:rFonts w:ascii="宋体" w:hAnsi="宋体" w:hint="eastAsia"/>
          <w:bCs/>
          <w:szCs w:val="21"/>
        </w:rPr>
        <w:t>DHCP</w:t>
      </w:r>
      <w:r w:rsidRPr="0084300B">
        <w:rPr>
          <w:rFonts w:ascii="宋体" w:hAnsi="宋体"/>
          <w:bCs/>
          <w:szCs w:val="21"/>
        </w:rPr>
        <w:t>服务器，当您的电脑记录了动态</w:t>
      </w:r>
      <w:r>
        <w:rPr>
          <w:rFonts w:ascii="宋体" w:hAnsi="宋体" w:hint="eastAsia"/>
          <w:bCs/>
          <w:szCs w:val="21"/>
        </w:rPr>
        <w:t>IP</w:t>
      </w:r>
      <w:r w:rsidRPr="0084300B">
        <w:rPr>
          <w:rFonts w:ascii="宋体" w:hAnsi="宋体"/>
          <w:bCs/>
          <w:szCs w:val="21"/>
        </w:rPr>
        <w:t>地址后，可能到时几台电脑</w:t>
      </w:r>
      <w:r>
        <w:rPr>
          <w:rFonts w:ascii="宋体" w:hAnsi="宋体" w:hint="eastAsia"/>
          <w:bCs/>
          <w:szCs w:val="21"/>
        </w:rPr>
        <w:t>IP</w:t>
      </w:r>
      <w:r w:rsidRPr="0084300B">
        <w:rPr>
          <w:rFonts w:ascii="宋体" w:hAnsi="宋体"/>
          <w:bCs/>
          <w:szCs w:val="21"/>
        </w:rPr>
        <w:t>冲突或者失效，这时候有可以使用ipconfig /release释放掉</w:t>
      </w:r>
      <w:r>
        <w:rPr>
          <w:rFonts w:ascii="宋体" w:hAnsi="宋体" w:hint="eastAsia"/>
          <w:bCs/>
          <w:szCs w:val="21"/>
        </w:rPr>
        <w:t>IP</w:t>
      </w:r>
      <w:r w:rsidRPr="0084300B">
        <w:rPr>
          <w:rFonts w:ascii="宋体" w:hAnsi="宋体"/>
          <w:bCs/>
          <w:szCs w:val="21"/>
        </w:rPr>
        <w:t>地址，然后使用ipconfig /renew来重新申请动态分配</w:t>
      </w:r>
      <w:r>
        <w:rPr>
          <w:rFonts w:ascii="宋体" w:hAnsi="宋体" w:hint="eastAsia"/>
          <w:bCs/>
          <w:szCs w:val="21"/>
        </w:rPr>
        <w:t>IP</w:t>
      </w:r>
      <w:r w:rsidRPr="0084300B">
        <w:rPr>
          <w:rFonts w:ascii="宋体" w:hAnsi="宋体"/>
          <w:bCs/>
          <w:szCs w:val="21"/>
        </w:rPr>
        <w:t>地址。</w:t>
      </w:r>
    </w:p>
    <w:p w14:paraId="6E7A3BAE" w14:textId="16D83623" w:rsidR="00266966" w:rsidRPr="0091481D" w:rsidRDefault="00426530" w:rsidP="00266966">
      <w:pPr>
        <w:pStyle w:val="a7"/>
        <w:numPr>
          <w:ilvl w:val="0"/>
          <w:numId w:val="4"/>
        </w:numPr>
        <w:ind w:firstLine="420"/>
        <w:rPr>
          <w:rFonts w:ascii="宋体" w:hAnsi="宋体"/>
          <w:b/>
          <w:bCs/>
        </w:rPr>
      </w:pPr>
      <w:r>
        <w:rPr>
          <w:rFonts w:hint="eastAsia"/>
          <w:color w:val="4D4D4D"/>
          <w:shd w:val="clear" w:color="auto" w:fill="FFFFFF"/>
        </w:rPr>
        <w:t>用自动获取的</w:t>
      </w:r>
      <w:r>
        <w:rPr>
          <w:rFonts w:ascii="Arial" w:hAnsi="Arial" w:cs="Arial"/>
          <w:color w:val="4D4D4D"/>
          <w:shd w:val="clear" w:color="auto" w:fill="FFFFFF"/>
        </w:rPr>
        <w:t>IP</w:t>
      </w:r>
      <w:r>
        <w:rPr>
          <w:rFonts w:ascii="Arial" w:hAnsi="Arial" w:cs="Arial"/>
          <w:color w:val="4D4D4D"/>
          <w:shd w:val="clear" w:color="auto" w:fill="FFFFFF"/>
        </w:rPr>
        <w:t>地址来手动配置结果如下</w:t>
      </w:r>
      <w:r>
        <w:rPr>
          <w:rFonts w:ascii="Arial" w:hAnsi="Arial" w:cs="Arial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>通过配置</w:t>
      </w:r>
      <w:r>
        <w:rPr>
          <w:rFonts w:ascii="Arial" w:hAnsi="Arial" w:cs="Arial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>可以正常上网</w:t>
      </w:r>
      <w:r>
        <w:rPr>
          <w:rFonts w:ascii="Arial" w:hAnsi="Arial" w:cs="Arial" w:hint="eastAsia"/>
          <w:color w:val="4D4D4D"/>
          <w:shd w:val="clear" w:color="auto" w:fill="FFFFFF"/>
        </w:rPr>
        <w:t>。</w:t>
      </w:r>
      <w:r w:rsidR="0091481D">
        <w:rPr>
          <w:rFonts w:ascii="Arial" w:hAnsi="Arial" w:cs="Arial"/>
          <w:color w:val="4D4D4D"/>
          <w:shd w:val="clear" w:color="auto" w:fill="FFFFFF"/>
        </w:rPr>
        <w:t>为网络接口配置</w:t>
      </w:r>
      <w:r w:rsidR="0091481D">
        <w:rPr>
          <w:rFonts w:ascii="Arial" w:hAnsi="Arial" w:cs="Arial"/>
          <w:color w:val="4D4D4D"/>
          <w:shd w:val="clear" w:color="auto" w:fill="FFFFFF"/>
        </w:rPr>
        <w:t>IP</w:t>
      </w:r>
      <w:r w:rsidR="0091481D">
        <w:rPr>
          <w:rFonts w:ascii="Arial" w:hAnsi="Arial" w:cs="Arial"/>
          <w:color w:val="4D4D4D"/>
          <w:shd w:val="clear" w:color="auto" w:fill="FFFFFF"/>
        </w:rPr>
        <w:t>地址、子网掩码、默认网关、</w:t>
      </w:r>
      <w:r w:rsidR="0091481D">
        <w:rPr>
          <w:rFonts w:ascii="Arial" w:hAnsi="Arial" w:cs="Arial"/>
          <w:color w:val="4D4D4D"/>
          <w:shd w:val="clear" w:color="auto" w:fill="FFFFFF"/>
        </w:rPr>
        <w:t>DNS</w:t>
      </w:r>
      <w:r w:rsidR="0091481D">
        <w:rPr>
          <w:rFonts w:ascii="Arial" w:hAnsi="Arial" w:cs="Arial"/>
          <w:color w:val="4D4D4D"/>
          <w:shd w:val="clear" w:color="auto" w:fill="FFFFFF"/>
        </w:rPr>
        <w:t>服务器</w:t>
      </w:r>
      <w:r w:rsidR="0091481D">
        <w:rPr>
          <w:rFonts w:ascii="Arial" w:hAnsi="Arial" w:cs="Arial"/>
          <w:color w:val="4D4D4D"/>
          <w:shd w:val="clear" w:color="auto" w:fill="FFFFFF"/>
        </w:rPr>
        <w:t>IP</w:t>
      </w:r>
      <w:r w:rsidR="0091481D">
        <w:rPr>
          <w:rFonts w:ascii="Arial" w:hAnsi="Arial" w:cs="Arial"/>
          <w:color w:val="4D4D4D"/>
          <w:shd w:val="clear" w:color="auto" w:fill="FFFFFF"/>
        </w:rPr>
        <w:t>地址信息。</w:t>
      </w:r>
    </w:p>
    <w:p w14:paraId="48CCBC3A" w14:textId="6D77E07A" w:rsidR="0091481D" w:rsidRDefault="0091481D" w:rsidP="0091481D">
      <w:pPr>
        <w:ind w:left="420"/>
        <w:rPr>
          <w:rFonts w:ascii="宋体" w:hAnsi="宋体"/>
        </w:rPr>
      </w:pPr>
      <w:r w:rsidRPr="0091481D">
        <w:rPr>
          <w:rFonts w:ascii="宋体" w:hAnsi="宋体" w:hint="eastAsia"/>
        </w:rPr>
        <w:t>在本地连接设置中</w:t>
      </w:r>
      <w:r w:rsidRPr="0091481D">
        <w:rPr>
          <w:rFonts w:ascii="宋体" w:hAnsi="宋体"/>
        </w:rPr>
        <w:t>开始配置时与第1</w:t>
      </w:r>
      <w:r>
        <w:rPr>
          <w:rFonts w:ascii="宋体" w:hAnsi="宋体" w:hint="eastAsia"/>
        </w:rPr>
        <w:t>步</w:t>
      </w:r>
      <w:r w:rsidRPr="0091481D">
        <w:rPr>
          <w:rFonts w:ascii="宋体" w:hAnsi="宋体"/>
        </w:rPr>
        <w:t>查看的结果是一致的，</w:t>
      </w:r>
      <w:r>
        <w:rPr>
          <w:rFonts w:ascii="宋体" w:hAnsi="宋体" w:hint="eastAsia"/>
        </w:rPr>
        <w:t>IP地址，子网掩码，默</w:t>
      </w:r>
      <w:r>
        <w:rPr>
          <w:rFonts w:ascii="宋体" w:hAnsi="宋体" w:hint="eastAsia"/>
        </w:rPr>
        <w:lastRenderedPageBreak/>
        <w:t>认网关</w:t>
      </w:r>
    </w:p>
    <w:p w14:paraId="0047AD6A" w14:textId="36229135" w:rsidR="0091481D" w:rsidRDefault="004A690A" w:rsidP="0091481D">
      <w:pPr>
        <w:ind w:left="420"/>
        <w:rPr>
          <w:rFonts w:ascii="宋体" w:hAnsi="宋体"/>
        </w:rPr>
      </w:pPr>
      <w:r w:rsidRPr="004A690A">
        <w:rPr>
          <w:rFonts w:ascii="宋体" w:hAnsi="宋体"/>
          <w:noProof/>
        </w:rPr>
        <w:drawing>
          <wp:inline distT="0" distB="0" distL="0" distR="0" wp14:anchorId="754353DE" wp14:editId="0F7D2964">
            <wp:extent cx="5598097" cy="1604752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231" cy="160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683E7" w14:textId="341D4E20" w:rsidR="004D2F16" w:rsidRPr="001D388C" w:rsidRDefault="004D2F16" w:rsidP="001D388C">
      <w:pPr>
        <w:ind w:left="420"/>
        <w:rPr>
          <w:rFonts w:ascii="宋体" w:hAnsi="宋体" w:hint="eastAsia"/>
          <w:bCs/>
          <w:szCs w:val="21"/>
        </w:rPr>
      </w:pPr>
      <w:r w:rsidRPr="0084300B">
        <w:rPr>
          <w:rFonts w:ascii="宋体" w:hAnsi="宋体"/>
          <w:bCs/>
          <w:szCs w:val="21"/>
        </w:rPr>
        <w:t>ipconfig /release</w:t>
      </w:r>
      <w:r>
        <w:rPr>
          <w:rFonts w:ascii="宋体" w:hAnsi="宋体" w:hint="eastAsia"/>
          <w:bCs/>
          <w:szCs w:val="21"/>
        </w:rPr>
        <w:t>，</w:t>
      </w:r>
      <w:r w:rsidRPr="0084300B">
        <w:rPr>
          <w:rFonts w:ascii="宋体" w:hAnsi="宋体"/>
          <w:bCs/>
          <w:szCs w:val="21"/>
        </w:rPr>
        <w:t>ipconfig /re</w:t>
      </w:r>
      <w:r>
        <w:rPr>
          <w:rFonts w:ascii="宋体" w:hAnsi="宋体" w:hint="eastAsia"/>
          <w:bCs/>
          <w:szCs w:val="21"/>
        </w:rPr>
        <w:t>new操作后，分配到已设置好的与第一步查看结果一致的IP信息。</w:t>
      </w:r>
      <w:r w:rsidR="004A690A">
        <w:rPr>
          <w:rFonts w:ascii="宋体" w:hAnsi="宋体" w:hint="eastAsia"/>
          <w:bCs/>
          <w:szCs w:val="21"/>
        </w:rPr>
        <w:t>可以</w:t>
      </w:r>
      <w:r w:rsidR="00426530">
        <w:rPr>
          <w:rFonts w:ascii="宋体" w:hAnsi="宋体" w:hint="eastAsia"/>
          <w:bCs/>
          <w:szCs w:val="21"/>
        </w:rPr>
        <w:t>正常的连接上网络</w:t>
      </w:r>
      <w:r w:rsidR="001D388C">
        <w:rPr>
          <w:rFonts w:ascii="宋体" w:hAnsi="宋体" w:hint="eastAsia"/>
          <w:bCs/>
          <w:szCs w:val="21"/>
        </w:rPr>
        <w:t>。</w:t>
      </w:r>
    </w:p>
    <w:p w14:paraId="700D275A" w14:textId="1CB56976" w:rsidR="004A690A" w:rsidRPr="001D388C" w:rsidRDefault="004A690A" w:rsidP="001D388C">
      <w:pPr>
        <w:ind w:left="420"/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只修改</w:t>
      </w:r>
      <w:r>
        <w:rPr>
          <w:rFonts w:ascii="Arial" w:hAnsi="Arial" w:cs="Arial" w:hint="eastAsia"/>
          <w:color w:val="4D4D4D"/>
          <w:shd w:val="clear" w:color="auto" w:fill="FFFFFF"/>
        </w:rPr>
        <w:t>IP</w:t>
      </w:r>
      <w:r>
        <w:rPr>
          <w:rFonts w:ascii="Arial" w:hAnsi="Arial" w:cs="Arial" w:hint="eastAsia"/>
          <w:color w:val="4D4D4D"/>
          <w:shd w:val="clear" w:color="auto" w:fill="FFFFFF"/>
        </w:rPr>
        <w:t>地址对网络连接并无影响，</w:t>
      </w:r>
      <w:r w:rsidR="00172EA3">
        <w:rPr>
          <w:rFonts w:ascii="Arial" w:hAnsi="Arial" w:cs="Arial"/>
          <w:color w:val="4D4D4D"/>
          <w:shd w:val="clear" w:color="auto" w:fill="FFFFFF"/>
        </w:rPr>
        <w:t>IP</w:t>
      </w:r>
      <w:r w:rsidR="00172EA3">
        <w:rPr>
          <w:rFonts w:ascii="Arial" w:hAnsi="Arial" w:cs="Arial"/>
          <w:color w:val="4D4D4D"/>
          <w:shd w:val="clear" w:color="auto" w:fill="FFFFFF"/>
        </w:rPr>
        <w:t>地址是</w:t>
      </w:r>
      <w:r w:rsidR="00172EA3">
        <w:rPr>
          <w:rFonts w:ascii="Arial" w:hAnsi="Arial" w:cs="Arial"/>
          <w:color w:val="4D4D4D"/>
          <w:shd w:val="clear" w:color="auto" w:fill="FFFFFF"/>
        </w:rPr>
        <w:t>IP</w:t>
      </w:r>
      <w:r w:rsidR="00172EA3">
        <w:rPr>
          <w:rFonts w:ascii="Arial" w:hAnsi="Arial" w:cs="Arial"/>
          <w:color w:val="4D4D4D"/>
          <w:shd w:val="clear" w:color="auto" w:fill="FFFFFF"/>
        </w:rPr>
        <w:t>协议提供的一种统一的地址格式，它为互联网上的每一个网络和每一台主机分配一个逻辑地址，设置的</w:t>
      </w:r>
      <w:r w:rsidR="00172EA3">
        <w:rPr>
          <w:rFonts w:ascii="Arial" w:hAnsi="Arial" w:cs="Arial" w:hint="eastAsia"/>
          <w:color w:val="4D4D4D"/>
          <w:shd w:val="clear" w:color="auto" w:fill="FFFFFF"/>
        </w:rPr>
        <w:t>IP</w:t>
      </w:r>
      <w:r w:rsidR="00172EA3">
        <w:rPr>
          <w:rFonts w:ascii="Arial" w:hAnsi="Arial" w:cs="Arial"/>
          <w:color w:val="4D4D4D"/>
          <w:shd w:val="clear" w:color="auto" w:fill="FFFFFF"/>
        </w:rPr>
        <w:t>连接是自动搜索连接的，所以电脑离开了某个网络区域之后就会自动的搜索新的区域的</w:t>
      </w:r>
      <w:r w:rsidR="00172EA3">
        <w:rPr>
          <w:rFonts w:ascii="Arial" w:hAnsi="Arial" w:cs="Arial" w:hint="eastAsia"/>
          <w:color w:val="4D4D4D"/>
          <w:shd w:val="clear" w:color="auto" w:fill="FFFFFF"/>
        </w:rPr>
        <w:t>IP</w:t>
      </w:r>
      <w:r w:rsidR="00172EA3">
        <w:rPr>
          <w:rFonts w:ascii="Arial" w:hAnsi="Arial" w:cs="Arial"/>
          <w:color w:val="4D4D4D"/>
          <w:shd w:val="clear" w:color="auto" w:fill="FFFFFF"/>
        </w:rPr>
        <w:t>地址进行连接。</w:t>
      </w:r>
    </w:p>
    <w:p w14:paraId="0C1F131F" w14:textId="4A5E557C" w:rsidR="0091481D" w:rsidRPr="00914481" w:rsidRDefault="001D388C" w:rsidP="00266966">
      <w:pPr>
        <w:pStyle w:val="a7"/>
        <w:numPr>
          <w:ilvl w:val="0"/>
          <w:numId w:val="4"/>
        </w:numPr>
        <w:ind w:firstLine="420"/>
        <w:rPr>
          <w:rFonts w:ascii="宋体" w:hAnsi="宋体"/>
          <w:b/>
          <w:bCs/>
        </w:rPr>
      </w:pPr>
      <w:r>
        <w:rPr>
          <w:rFonts w:ascii="Arial" w:hAnsi="Arial" w:cs="Arial"/>
          <w:color w:val="4D4D4D"/>
          <w:shd w:val="clear" w:color="auto" w:fill="FFFFFF"/>
        </w:rPr>
        <w:t>用</w:t>
      </w:r>
      <w:r>
        <w:rPr>
          <w:rFonts w:ascii="Arial" w:hAnsi="Arial" w:cs="Arial"/>
          <w:color w:val="4D4D4D"/>
          <w:shd w:val="clear" w:color="auto" w:fill="FFFFFF"/>
        </w:rPr>
        <w:t>Ping</w:t>
      </w:r>
      <w:r>
        <w:rPr>
          <w:rFonts w:ascii="Arial" w:hAnsi="Arial" w:cs="Arial"/>
          <w:color w:val="4D4D4D"/>
          <w:shd w:val="clear" w:color="auto" w:fill="FFFFFF"/>
        </w:rPr>
        <w:t>命令查看网络的可连接性。</w:t>
      </w:r>
    </w:p>
    <w:p w14:paraId="6BF04072" w14:textId="77777777" w:rsidR="00914481" w:rsidRDefault="00914481" w:rsidP="00914481">
      <w:pPr>
        <w:ind w:left="420"/>
        <w:rPr>
          <w:rFonts w:ascii="宋体" w:hAnsi="宋体"/>
        </w:rPr>
      </w:pPr>
      <w:r w:rsidRPr="00914481">
        <w:rPr>
          <w:rFonts w:ascii="宋体" w:hAnsi="宋体" w:hint="eastAsia"/>
        </w:rPr>
        <w:t>由网上资料查询所知</w:t>
      </w:r>
      <w:r w:rsidRPr="00914481">
        <w:rPr>
          <w:rFonts w:ascii="宋体" w:hAnsi="宋体"/>
        </w:rPr>
        <w:t>ping 就是一个测试程序，如果 ping 运行正确，大体上就可以排除网络访问层、网卡、Modem 的输入输出线路、电缆和路由器等存在的故障，从而缩小问题的范围。</w:t>
      </w:r>
    </w:p>
    <w:p w14:paraId="200256B5" w14:textId="67881DE8" w:rsidR="00914481" w:rsidRPr="00914481" w:rsidRDefault="00914481" w:rsidP="00914481">
      <w:pPr>
        <w:ind w:left="420"/>
        <w:rPr>
          <w:rFonts w:ascii="宋体" w:hAnsi="宋体" w:hint="eastAsia"/>
        </w:rPr>
      </w:pPr>
      <w:r w:rsidRPr="00914481">
        <w:rPr>
          <w:rFonts w:ascii="宋体" w:hAnsi="宋体"/>
        </w:rPr>
        <w:t>ping 能够以毫秒为单位显示发送请求到返回应答之间的时间量。如果应答时间短，表示数据报不必通过太多的路由器或网络，连接速度比较快。ping 还能显示</w:t>
      </w:r>
      <w:r w:rsidRPr="00914481">
        <w:rPr>
          <w:rFonts w:ascii="宋体" w:hAnsi="宋体"/>
          <w:b/>
          <w:bCs/>
        </w:rPr>
        <w:t>TTL</w:t>
      </w:r>
      <w:r w:rsidRPr="00914481">
        <w:rPr>
          <w:rFonts w:ascii="宋体" w:hAnsi="宋体"/>
        </w:rPr>
        <w:t>（Time To Live，生存时间）值，通过 TTL 值可以推算数据包通过了多少个路由器。</w:t>
      </w:r>
    </w:p>
    <w:p w14:paraId="01BCFB5E" w14:textId="7800CB1E" w:rsidR="001D388C" w:rsidRDefault="00D12CBE" w:rsidP="001D388C">
      <w:pPr>
        <w:ind w:left="420"/>
        <w:rPr>
          <w:rFonts w:ascii="宋体" w:hAnsi="宋体"/>
        </w:rPr>
      </w:pPr>
      <w:r w:rsidRPr="00D12CBE">
        <w:rPr>
          <w:rFonts w:ascii="宋体" w:hAnsi="宋体" w:hint="eastAsia"/>
        </w:rPr>
        <w:t>ping 本机IP。能够检测本地的TCP/IP协议是否设置好。如果正常返回参数，表明网络协议TCP/IP正常。如果不能返回参数，表明网络协议故障。</w:t>
      </w:r>
    </w:p>
    <w:p w14:paraId="517D36E8" w14:textId="753DD764" w:rsidR="00D5249B" w:rsidRDefault="00D5249B" w:rsidP="001D388C">
      <w:pPr>
        <w:ind w:left="420"/>
        <w:rPr>
          <w:rFonts w:ascii="宋体" w:hAnsi="宋体"/>
        </w:rPr>
      </w:pPr>
      <w:r w:rsidRPr="00D12CBE">
        <w:rPr>
          <w:rFonts w:ascii="宋体" w:hAnsi="宋体"/>
          <w:noProof/>
        </w:rPr>
        <w:drawing>
          <wp:inline distT="0" distB="0" distL="0" distR="0" wp14:anchorId="43FD1F10" wp14:editId="3B46206B">
            <wp:extent cx="5274310" cy="14217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02B3" w14:textId="461AFD71" w:rsidR="00D5249B" w:rsidRDefault="00D5249B" w:rsidP="001D388C">
      <w:pPr>
        <w:ind w:left="420"/>
        <w:rPr>
          <w:rFonts w:ascii="宋体" w:hAnsi="宋体" w:hint="eastAsia"/>
        </w:rPr>
      </w:pPr>
      <w:r>
        <w:rPr>
          <w:rFonts w:ascii="宋体" w:hAnsi="宋体"/>
        </w:rPr>
        <w:t>P</w:t>
      </w:r>
      <w:r>
        <w:rPr>
          <w:rFonts w:ascii="宋体" w:hAnsi="宋体" w:hint="eastAsia"/>
        </w:rPr>
        <w:t>ing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网站域名，会返回该网站的IP地址</w:t>
      </w:r>
    </w:p>
    <w:p w14:paraId="79C3C8B1" w14:textId="709EF219" w:rsidR="00D12CBE" w:rsidRDefault="00D5249B" w:rsidP="001D388C">
      <w:pPr>
        <w:ind w:left="420"/>
        <w:rPr>
          <w:rFonts w:ascii="宋体" w:hAnsi="宋体"/>
        </w:rPr>
      </w:pPr>
      <w:r w:rsidRPr="00D5249B">
        <w:rPr>
          <w:rFonts w:ascii="宋体" w:hAnsi="宋体"/>
          <w:noProof/>
        </w:rPr>
        <w:drawing>
          <wp:inline distT="0" distB="0" distL="0" distR="0" wp14:anchorId="0AE15A7D" wp14:editId="0482E253">
            <wp:extent cx="3861467" cy="1607381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277" cy="16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44962" w14:textId="715F0A9F" w:rsidR="00F256CF" w:rsidRDefault="00F256CF" w:rsidP="001D388C">
      <w:pPr>
        <w:ind w:left="420"/>
        <w:rPr>
          <w:rFonts w:ascii="宋体" w:hAnsi="宋体" w:hint="eastAsia"/>
        </w:rPr>
      </w:pPr>
      <w:r>
        <w:rPr>
          <w:rFonts w:ascii="宋体" w:hAnsi="宋体"/>
        </w:rPr>
        <w:t>P</w:t>
      </w:r>
      <w:r>
        <w:rPr>
          <w:rFonts w:ascii="宋体" w:hAnsi="宋体" w:hint="eastAsia"/>
        </w:rPr>
        <w:t>ing命令默认发送三十二字节的信息，但可以通过ping</w:t>
      </w:r>
      <w:r>
        <w:rPr>
          <w:rFonts w:ascii="宋体" w:hAnsi="宋体"/>
        </w:rPr>
        <w:t xml:space="preserve"> -l count</w:t>
      </w:r>
      <w:r>
        <w:rPr>
          <w:rFonts w:ascii="宋体" w:hAnsi="宋体" w:hint="eastAsia"/>
        </w:rPr>
        <w:t>命令指定所发送的</w:t>
      </w:r>
      <w:r>
        <w:rPr>
          <w:rFonts w:ascii="宋体" w:hAnsi="宋体" w:hint="eastAsia"/>
        </w:rPr>
        <w:lastRenderedPageBreak/>
        <w:t>信息字节大小。</w:t>
      </w:r>
    </w:p>
    <w:p w14:paraId="6AB71171" w14:textId="0C25027B" w:rsidR="00D5249B" w:rsidRDefault="00F256CF" w:rsidP="00D5249B">
      <w:pPr>
        <w:ind w:left="420"/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1886BF33" wp14:editId="4EAFA79F">
            <wp:extent cx="3885451" cy="1553885"/>
            <wp:effectExtent l="0" t="0" r="127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848" cy="156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6E85" w14:textId="77777777" w:rsidR="00D5249B" w:rsidRDefault="00A61D30" w:rsidP="001D388C">
      <w:pPr>
        <w:ind w:left="420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n count 指定要Ping多少次</w:t>
      </w:r>
    </w:p>
    <w:p w14:paraId="37B90C87" w14:textId="02DCE7C7" w:rsidR="00A61D30" w:rsidRPr="00A61D30" w:rsidRDefault="00A61D30" w:rsidP="001D388C">
      <w:pPr>
        <w:ind w:left="420"/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3C0C6555" wp14:editId="0F2833C0">
            <wp:extent cx="3687581" cy="2065392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899" cy="207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2EB9E" w14:textId="5FB5D6A7" w:rsidR="00386DD0" w:rsidRDefault="00D12CBE" w:rsidP="001D388C">
      <w:pPr>
        <w:ind w:left="420"/>
        <w:rPr>
          <w:rFonts w:ascii="宋体" w:hAnsi="宋体"/>
        </w:rPr>
      </w:pPr>
      <w:r w:rsidRPr="00D12CBE">
        <w:rPr>
          <w:rFonts w:ascii="宋体" w:hAnsi="宋体" w:hint="eastAsia"/>
        </w:rPr>
        <w:t>输入ping 127.0.0.1命令快速测试网卡是否正常工作。</w:t>
      </w:r>
      <w:r w:rsidR="001F171D" w:rsidRPr="001F171D">
        <w:rPr>
          <w:rFonts w:ascii="宋体" w:hAnsi="宋体" w:hint="eastAsia"/>
        </w:rPr>
        <w:t>127.0.0.1是电脑网卡的地址。如果正常返回参数，表明网卡正常。如果不能返回参数，表明网卡故障</w:t>
      </w:r>
      <w:r w:rsidR="00386DD0">
        <w:rPr>
          <w:rFonts w:ascii="宋体" w:hAnsi="宋体" w:hint="eastAsia"/>
        </w:rPr>
        <w:t>，就表示TCP/IP的安装或设置存在问题。</w:t>
      </w:r>
    </w:p>
    <w:p w14:paraId="5DF89EBB" w14:textId="4C9AD871" w:rsidR="00386DD0" w:rsidRDefault="00386DD0" w:rsidP="001D388C">
      <w:pPr>
        <w:ind w:left="420"/>
        <w:rPr>
          <w:rFonts w:ascii="宋体" w:hAnsi="宋体"/>
        </w:rPr>
      </w:pPr>
      <w:r w:rsidRPr="001F171D">
        <w:rPr>
          <w:rFonts w:ascii="宋体" w:hAnsi="宋体"/>
          <w:noProof/>
        </w:rPr>
        <w:drawing>
          <wp:inline distT="0" distB="0" distL="0" distR="0" wp14:anchorId="365B83CB" wp14:editId="6FDBCE6C">
            <wp:extent cx="3678587" cy="160239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587" cy="161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3ABE" w14:textId="26D794EE" w:rsidR="00386DD0" w:rsidRPr="00386DD0" w:rsidRDefault="00386DD0" w:rsidP="00386DD0">
      <w:pPr>
        <w:ind w:left="420"/>
        <w:rPr>
          <w:rFonts w:ascii="宋体" w:hAnsi="宋体" w:hint="eastAsia"/>
        </w:rPr>
      </w:pPr>
      <w:r w:rsidRPr="00386DD0">
        <w:rPr>
          <w:rFonts w:ascii="宋体" w:hAnsi="宋体"/>
        </w:rPr>
        <w:t>ping 网关 IP</w:t>
      </w:r>
      <w:r>
        <w:rPr>
          <w:rFonts w:ascii="宋体" w:hAnsi="宋体" w:hint="eastAsia"/>
        </w:rPr>
        <w:t>，</w:t>
      </w:r>
      <w:r w:rsidRPr="00386DD0">
        <w:rPr>
          <w:rFonts w:ascii="宋体" w:hAnsi="宋体"/>
        </w:rPr>
        <w:t>命令应答正确，表示局域网中的网关路由器正在运行并能够做出应答。</w:t>
      </w:r>
    </w:p>
    <w:p w14:paraId="65D5588D" w14:textId="4E03A633" w:rsidR="00D12CBE" w:rsidRDefault="00386DD0" w:rsidP="001D388C">
      <w:pPr>
        <w:ind w:left="420"/>
        <w:rPr>
          <w:rFonts w:ascii="宋体" w:hAnsi="宋体"/>
        </w:rPr>
      </w:pPr>
      <w:r w:rsidRPr="00386DD0">
        <w:rPr>
          <w:rFonts w:ascii="宋体" w:hAnsi="宋体"/>
          <w:noProof/>
        </w:rPr>
        <w:drawing>
          <wp:inline distT="0" distB="0" distL="0" distR="0" wp14:anchorId="5FDB284F" wp14:editId="6A760496">
            <wp:extent cx="5274310" cy="18345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5CCE" w14:textId="1F51E99F" w:rsidR="00386DD0" w:rsidRDefault="00386DD0" w:rsidP="00386DD0">
      <w:pPr>
        <w:ind w:left="420"/>
        <w:rPr>
          <w:rFonts w:ascii="宋体" w:hAnsi="宋体"/>
        </w:rPr>
      </w:pPr>
      <w:r w:rsidRPr="00386DD0">
        <w:rPr>
          <w:rFonts w:ascii="宋体" w:hAnsi="宋体"/>
        </w:rPr>
        <w:lastRenderedPageBreak/>
        <w:t>ping localhost</w:t>
      </w:r>
      <w:r>
        <w:rPr>
          <w:rFonts w:ascii="宋体" w:hAnsi="宋体" w:hint="eastAsia"/>
        </w:rPr>
        <w:t>，</w:t>
      </w:r>
      <w:r w:rsidRPr="00386DD0">
        <w:rPr>
          <w:rFonts w:ascii="宋体" w:hAnsi="宋体"/>
        </w:rPr>
        <w:t>是系统的网络保留名，它是 127.0.0.1 的别名，每台计算机都应该能够将该名字转换成该地址。</w:t>
      </w:r>
      <w:r>
        <w:rPr>
          <w:rFonts w:ascii="宋体" w:hAnsi="宋体" w:hint="eastAsia"/>
        </w:rPr>
        <w:t>出现问题时，查询资料得知可能是</w:t>
      </w:r>
      <w:r w:rsidRPr="00386DD0">
        <w:rPr>
          <w:rFonts w:ascii="宋体" w:hAnsi="宋体"/>
        </w:rPr>
        <w:t>表示主机文件（/Windows/host）中存在问题。</w:t>
      </w:r>
    </w:p>
    <w:p w14:paraId="2B620C03" w14:textId="26FC7ACC" w:rsidR="001F171D" w:rsidRPr="00D12CBE" w:rsidRDefault="00386DD0" w:rsidP="001D388C">
      <w:pPr>
        <w:ind w:left="420"/>
        <w:rPr>
          <w:rFonts w:ascii="宋体" w:hAnsi="宋体" w:hint="eastAsia"/>
        </w:rPr>
      </w:pPr>
      <w:r>
        <w:rPr>
          <w:rFonts w:ascii="宋体" w:hAnsi="宋体" w:hint="eastAsia"/>
        </w:rPr>
        <w:t>以上</w:t>
      </w:r>
      <w:r w:rsidRPr="00386DD0">
        <w:rPr>
          <w:rFonts w:ascii="宋体" w:hAnsi="宋体"/>
        </w:rPr>
        <w:t>所</w:t>
      </w:r>
      <w:r>
        <w:rPr>
          <w:rFonts w:ascii="宋体" w:hAnsi="宋体" w:hint="eastAsia"/>
        </w:rPr>
        <w:t>实验</w:t>
      </w:r>
      <w:r w:rsidRPr="00386DD0">
        <w:rPr>
          <w:rFonts w:ascii="宋体" w:hAnsi="宋体"/>
        </w:rPr>
        <w:t>的所有 ping 命令都能正常运行，</w:t>
      </w:r>
      <w:r>
        <w:rPr>
          <w:rFonts w:ascii="宋体" w:hAnsi="宋体" w:hint="eastAsia"/>
        </w:rPr>
        <w:t>证明</w:t>
      </w:r>
      <w:r w:rsidRPr="00386DD0">
        <w:rPr>
          <w:rFonts w:ascii="宋体" w:hAnsi="宋体"/>
        </w:rPr>
        <w:t>计算机进行本地</w:t>
      </w:r>
      <w:r>
        <w:rPr>
          <w:rFonts w:ascii="宋体" w:hAnsi="宋体" w:hint="eastAsia"/>
        </w:rPr>
        <w:t>通信</w:t>
      </w:r>
      <w:r w:rsidRPr="00386DD0">
        <w:rPr>
          <w:rFonts w:ascii="宋体" w:hAnsi="宋体"/>
        </w:rPr>
        <w:t>基本上就没有问题了。</w:t>
      </w:r>
      <w:r>
        <w:rPr>
          <w:rFonts w:ascii="宋体" w:hAnsi="宋体" w:hint="eastAsia"/>
        </w:rPr>
        <w:t>（</w:t>
      </w:r>
      <w:r w:rsidRPr="00386DD0">
        <w:rPr>
          <w:rFonts w:ascii="宋体" w:hAnsi="宋体"/>
        </w:rPr>
        <w:t>但是，这些命令的成功并不表示所有的网络配置都没有问题，例如，某些子网掩码错误就可能无法用这些方法检测到。</w:t>
      </w:r>
      <w:r>
        <w:rPr>
          <w:rFonts w:ascii="宋体" w:hAnsi="宋体" w:hint="eastAsia"/>
        </w:rPr>
        <w:t>）</w:t>
      </w:r>
    </w:p>
    <w:p w14:paraId="54172470" w14:textId="4DE07589" w:rsidR="00386DD0" w:rsidRPr="00870E26" w:rsidRDefault="00386DD0" w:rsidP="00386DD0">
      <w:pPr>
        <w:pStyle w:val="a7"/>
        <w:numPr>
          <w:ilvl w:val="0"/>
          <w:numId w:val="4"/>
        </w:numPr>
        <w:ind w:firstLine="420"/>
        <w:rPr>
          <w:rFonts w:ascii="宋体" w:hAnsi="宋体"/>
          <w:b/>
          <w:bCs/>
        </w:rPr>
      </w:pPr>
      <w:r>
        <w:rPr>
          <w:rFonts w:ascii="Arial" w:hAnsi="Arial" w:cs="Arial"/>
          <w:color w:val="4D4D4D"/>
          <w:shd w:val="clear" w:color="auto" w:fill="FFFFFF"/>
        </w:rPr>
        <w:t>用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TraceRt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命令查看网络的可连接性。注意选择合适的访问对象。</w:t>
      </w:r>
    </w:p>
    <w:p w14:paraId="0F006581" w14:textId="77777777" w:rsidR="00870E26" w:rsidRPr="00870E26" w:rsidRDefault="00870E26" w:rsidP="00870E26">
      <w:pPr>
        <w:pStyle w:val="a7"/>
        <w:ind w:left="420" w:firstLineChars="0" w:firstLine="0"/>
        <w:rPr>
          <w:rFonts w:ascii="宋体" w:hAnsi="宋体"/>
        </w:rPr>
      </w:pPr>
      <w:r w:rsidRPr="00870E26">
        <w:rPr>
          <w:rFonts w:ascii="宋体" w:hAnsi="宋体" w:hint="eastAsia"/>
        </w:rPr>
        <w:t>选择</w:t>
      </w:r>
      <w:r w:rsidRPr="00870E26">
        <w:rPr>
          <w:rFonts w:ascii="宋体" w:hAnsi="宋体"/>
        </w:rPr>
        <w:fldChar w:fldCharType="begin"/>
      </w:r>
      <w:r w:rsidRPr="00870E26">
        <w:rPr>
          <w:rFonts w:ascii="宋体" w:hAnsi="宋体"/>
        </w:rPr>
        <w:instrText xml:space="preserve"> </w:instrText>
      </w:r>
      <w:r w:rsidRPr="00870E26">
        <w:rPr>
          <w:rFonts w:ascii="宋体" w:hAnsi="宋体" w:hint="eastAsia"/>
        </w:rPr>
        <w:instrText>HYPERLINK "http://www</w:instrText>
      </w:r>
      <w:r w:rsidRPr="00870E26">
        <w:rPr>
          <w:rFonts w:ascii="宋体" w:hAnsi="宋体"/>
        </w:rPr>
        <w:instrText>.baidu.com</w:instrText>
      </w:r>
      <w:r w:rsidRPr="00870E26">
        <w:rPr>
          <w:rFonts w:ascii="宋体" w:hAnsi="宋体" w:hint="eastAsia"/>
        </w:rPr>
        <w:instrText>"</w:instrText>
      </w:r>
      <w:r w:rsidRPr="00870E26">
        <w:rPr>
          <w:rFonts w:ascii="宋体" w:hAnsi="宋体"/>
        </w:rPr>
        <w:instrText xml:space="preserve"> </w:instrText>
      </w:r>
      <w:r w:rsidRPr="00870E26">
        <w:rPr>
          <w:rFonts w:ascii="宋体" w:hAnsi="宋体"/>
        </w:rPr>
        <w:fldChar w:fldCharType="separate"/>
      </w:r>
      <w:r w:rsidRPr="00870E26">
        <w:rPr>
          <w:rStyle w:val="a8"/>
          <w:rFonts w:ascii="宋体" w:hAnsi="宋体" w:hint="eastAsia"/>
        </w:rPr>
        <w:t>www</w:t>
      </w:r>
      <w:r w:rsidRPr="00870E26">
        <w:rPr>
          <w:rStyle w:val="a8"/>
          <w:rFonts w:ascii="宋体" w:hAnsi="宋体"/>
        </w:rPr>
        <w:t>.baidu.com</w:t>
      </w:r>
      <w:r w:rsidRPr="00870E26">
        <w:rPr>
          <w:rFonts w:ascii="宋体" w:hAnsi="宋体"/>
        </w:rPr>
        <w:fldChar w:fldCharType="end"/>
      </w:r>
      <w:r w:rsidRPr="00870E26">
        <w:rPr>
          <w:rFonts w:ascii="宋体" w:hAnsi="宋体" w:hint="eastAsia"/>
        </w:rPr>
        <w:t>作为访问的对象。</w:t>
      </w:r>
    </w:p>
    <w:p w14:paraId="1D42B140" w14:textId="77777777" w:rsidR="00870E26" w:rsidRPr="00870E26" w:rsidRDefault="00870E26" w:rsidP="00870E26">
      <w:pPr>
        <w:pStyle w:val="a7"/>
        <w:ind w:left="42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778B009E" wp14:editId="2AA3A5F6">
            <wp:extent cx="3804504" cy="2026382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552" cy="203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69E3F" w14:textId="77777777" w:rsidR="00870E26" w:rsidRPr="00870E26" w:rsidRDefault="00870E26" w:rsidP="00870E26">
      <w:pPr>
        <w:pStyle w:val="a7"/>
        <w:ind w:left="420" w:firstLineChars="0" w:firstLine="0"/>
        <w:rPr>
          <w:rFonts w:ascii="宋体" w:hAnsi="宋体" w:hint="eastAsia"/>
        </w:rPr>
      </w:pPr>
      <w:r w:rsidRPr="00870E26">
        <w:rPr>
          <w:rFonts w:ascii="宋体" w:hAnsi="宋体"/>
        </w:rPr>
        <w:t>第一列是描述路径的第 n 跳的数值，即沿着该路径的路由器序号；第二列是第一次往返时延；第三列是第二次往返时延；第四列是第三次往返时延；第五列是路由器的名字及其输入端口的 IP 地址。</w:t>
      </w:r>
    </w:p>
    <w:p w14:paraId="0741A0FF" w14:textId="77777777" w:rsidR="00870E26" w:rsidRPr="00870E26" w:rsidRDefault="00870E26" w:rsidP="00870E26">
      <w:pPr>
        <w:pStyle w:val="a7"/>
        <w:ind w:left="420" w:firstLineChars="0" w:firstLine="0"/>
        <w:rPr>
          <w:rFonts w:ascii="宋体" w:hAnsi="宋体"/>
        </w:rPr>
      </w:pPr>
      <w:r w:rsidRPr="00870E26">
        <w:rPr>
          <w:rFonts w:ascii="宋体" w:hAnsi="宋体" w:hint="eastAsia"/>
        </w:rPr>
        <w:t>实验命令证明本主机到达访问对象需要经过15个结点的路由器。</w:t>
      </w:r>
    </w:p>
    <w:p w14:paraId="7BC9FC66" w14:textId="77777777" w:rsidR="00870E26" w:rsidRPr="00870E26" w:rsidRDefault="00870E26" w:rsidP="00870E26">
      <w:pPr>
        <w:pStyle w:val="a7"/>
        <w:ind w:left="420" w:firstLineChars="0" w:firstLine="0"/>
        <w:rPr>
          <w:rFonts w:ascii="宋体" w:hAnsi="宋体"/>
          <w:bCs/>
          <w:szCs w:val="21"/>
        </w:rPr>
      </w:pPr>
      <w:r w:rsidRPr="00870E26">
        <w:rPr>
          <w:rFonts w:ascii="宋体" w:hAnsi="宋体"/>
          <w:bCs/>
          <w:szCs w:val="21"/>
        </w:rPr>
        <w:t>-d 不解析目标主机的名字</w:t>
      </w:r>
      <w:r w:rsidRPr="00870E26">
        <w:rPr>
          <w:rFonts w:ascii="宋体" w:hAnsi="宋体" w:hint="eastAsia"/>
          <w:bCs/>
          <w:szCs w:val="21"/>
        </w:rPr>
        <w:t>。所以在第五列中只有解析出经过路由器的IP地址。</w:t>
      </w:r>
    </w:p>
    <w:p w14:paraId="0EE4C3E1" w14:textId="77777777" w:rsidR="00870E26" w:rsidRPr="00870E26" w:rsidRDefault="00870E26" w:rsidP="00870E26">
      <w:pPr>
        <w:pStyle w:val="a7"/>
        <w:ind w:left="420" w:firstLineChars="0" w:firstLine="0"/>
        <w:rPr>
          <w:rFonts w:ascii="宋体" w:hAnsi="宋体"/>
        </w:rPr>
      </w:pPr>
      <w:r>
        <w:rPr>
          <w:noProof/>
        </w:rPr>
        <w:drawing>
          <wp:inline distT="0" distB="0" distL="0" distR="0" wp14:anchorId="63228BE2" wp14:editId="3F5D3BD0">
            <wp:extent cx="3726555" cy="2279184"/>
            <wp:effectExtent l="0" t="0" r="762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5326" cy="228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34B9" w14:textId="77777777" w:rsidR="00870E26" w:rsidRPr="00870E26" w:rsidRDefault="00870E26" w:rsidP="00870E26">
      <w:pPr>
        <w:pStyle w:val="a7"/>
        <w:ind w:left="420" w:firstLineChars="0" w:firstLine="0"/>
        <w:rPr>
          <w:rFonts w:ascii="宋体" w:hAnsi="宋体"/>
        </w:rPr>
      </w:pPr>
      <w:r w:rsidRPr="00870E26">
        <w:rPr>
          <w:rFonts w:ascii="宋体" w:hAnsi="宋体" w:hint="eastAsia"/>
        </w:rPr>
        <w:t>结合之前的ping</w:t>
      </w:r>
      <w:r w:rsidRPr="00870E26">
        <w:rPr>
          <w:rFonts w:ascii="宋体" w:hAnsi="宋体"/>
        </w:rPr>
        <w:t xml:space="preserve"> </w:t>
      </w:r>
      <w:hyperlink r:id="rId19" w:history="1">
        <w:r w:rsidRPr="00870E26">
          <w:rPr>
            <w:rStyle w:val="a8"/>
            <w:rFonts w:ascii="宋体" w:hAnsi="宋体"/>
          </w:rPr>
          <w:t>www.baidu.com</w:t>
        </w:r>
      </w:hyperlink>
      <w:r w:rsidRPr="00870E26">
        <w:rPr>
          <w:rFonts w:ascii="宋体" w:hAnsi="宋体" w:hint="eastAsia"/>
        </w:rPr>
        <w:t>命令看测试到www.baidu.com的路经过了15道路由，得知在ping www.baidu.com时候得到TTL=52。又由下图得知经过11道路由后到达我们客户机，52+15=67，说明www.baidu.com设置的TTL初始值为67。</w:t>
      </w:r>
    </w:p>
    <w:p w14:paraId="2F31C3D6" w14:textId="4A076BAF" w:rsidR="00870E26" w:rsidRPr="00870E26" w:rsidRDefault="00870E26" w:rsidP="00870E26">
      <w:pPr>
        <w:pStyle w:val="a7"/>
        <w:ind w:left="420" w:firstLineChars="0" w:firstLine="0"/>
        <w:rPr>
          <w:rFonts w:ascii="Arial" w:hAnsi="Arial" w:cs="Arial" w:hint="eastAsia"/>
          <w:color w:val="4D4D4D"/>
          <w:shd w:val="clear" w:color="auto" w:fill="FFFFFF"/>
        </w:rPr>
      </w:pPr>
      <w:r w:rsidRPr="00870E26">
        <w:rPr>
          <w:rFonts w:ascii="宋体" w:hAnsi="宋体" w:hint="eastAsia"/>
        </w:rPr>
        <w:t>图中请求超时是为路由器对ping命令做了处理，关闭了ping的响应，所以我们收不到发给他的反馈信息</w:t>
      </w:r>
      <w:r w:rsidRPr="00870E26">
        <w:rPr>
          <w:rFonts w:ascii="Arial" w:hAnsi="Arial" w:cs="Arial" w:hint="eastAsia"/>
          <w:color w:val="4D4D4D"/>
          <w:shd w:val="clear" w:color="auto" w:fill="FFFFFF"/>
        </w:rPr>
        <w:t>的</w:t>
      </w:r>
    </w:p>
    <w:p w14:paraId="2332A510" w14:textId="77777777" w:rsidR="00870E26" w:rsidRPr="00870E26" w:rsidRDefault="00870E26" w:rsidP="00870E26">
      <w:pPr>
        <w:ind w:firstLine="420"/>
        <w:rPr>
          <w:rFonts w:ascii="宋体" w:hAnsi="宋体"/>
          <w:bCs/>
          <w:szCs w:val="21"/>
        </w:rPr>
      </w:pPr>
      <w:r w:rsidRPr="00870E26">
        <w:rPr>
          <w:rFonts w:ascii="宋体" w:hAnsi="宋体"/>
          <w:bCs/>
          <w:szCs w:val="21"/>
        </w:rPr>
        <w:t xml:space="preserve">-h </w:t>
      </w:r>
      <w:proofErr w:type="spellStart"/>
      <w:r w:rsidRPr="00870E26">
        <w:rPr>
          <w:rFonts w:ascii="宋体" w:hAnsi="宋体"/>
          <w:bCs/>
          <w:szCs w:val="21"/>
        </w:rPr>
        <w:t>maximum_hops</w:t>
      </w:r>
      <w:proofErr w:type="spellEnd"/>
      <w:r w:rsidRPr="00870E26">
        <w:rPr>
          <w:rFonts w:ascii="宋体" w:hAnsi="宋体"/>
          <w:bCs/>
          <w:szCs w:val="21"/>
        </w:rPr>
        <w:t xml:space="preserve"> </w:t>
      </w:r>
      <w:r w:rsidRPr="00870E26">
        <w:rPr>
          <w:rFonts w:ascii="宋体" w:hAnsi="宋体" w:hint="eastAsia"/>
          <w:bCs/>
          <w:szCs w:val="21"/>
        </w:rPr>
        <w:t>可以</w:t>
      </w:r>
      <w:r w:rsidRPr="00870E26">
        <w:rPr>
          <w:rFonts w:ascii="宋体" w:hAnsi="宋体"/>
          <w:bCs/>
          <w:szCs w:val="21"/>
        </w:rPr>
        <w:t>指定到目标地址的跳跃数</w:t>
      </w:r>
      <w:r w:rsidRPr="00870E26">
        <w:rPr>
          <w:rFonts w:ascii="宋体" w:hAnsi="宋体" w:hint="eastAsia"/>
          <w:bCs/>
          <w:szCs w:val="21"/>
        </w:rPr>
        <w:t>（经过几个路由器）</w:t>
      </w:r>
      <w:r w:rsidRPr="00870E26">
        <w:rPr>
          <w:rFonts w:ascii="宋体" w:hAnsi="宋体"/>
          <w:bCs/>
          <w:szCs w:val="21"/>
        </w:rPr>
        <w:t>;</w:t>
      </w:r>
    </w:p>
    <w:p w14:paraId="68F312C1" w14:textId="77777777" w:rsidR="00870E26" w:rsidRDefault="00870E26" w:rsidP="00870E26">
      <w:pPr>
        <w:pStyle w:val="a7"/>
        <w:ind w:left="420" w:firstLineChars="0" w:firstLine="0"/>
        <w:rPr>
          <w:rFonts w:ascii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76CC64D0" wp14:editId="1A447FFE">
            <wp:extent cx="3013023" cy="14708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45" cy="14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9F065" w14:textId="30C85457" w:rsidR="00870E26" w:rsidRPr="00870E26" w:rsidRDefault="00870E26" w:rsidP="00870E26">
      <w:pPr>
        <w:pStyle w:val="a7"/>
        <w:ind w:left="420" w:firstLineChars="0" w:firstLine="0"/>
        <w:rPr>
          <w:rFonts w:ascii="宋体" w:hAnsi="宋体" w:hint="eastAsia"/>
          <w:bCs/>
          <w:szCs w:val="21"/>
        </w:rPr>
      </w:pPr>
      <w:r>
        <w:rPr>
          <w:rFonts w:ascii="宋体" w:hAnsi="宋体"/>
          <w:bCs/>
          <w:szCs w:val="21"/>
        </w:rPr>
        <w:t>-w timeout 指定超时时间间隔，程序默认的时间单位是毫秒。</w:t>
      </w:r>
    </w:p>
    <w:p w14:paraId="3D6BCFF5" w14:textId="3CB6FFD5" w:rsidR="00870E26" w:rsidRPr="00874541" w:rsidRDefault="00870E26" w:rsidP="00386DD0">
      <w:pPr>
        <w:pStyle w:val="a7"/>
        <w:numPr>
          <w:ilvl w:val="0"/>
          <w:numId w:val="4"/>
        </w:numPr>
        <w:ind w:firstLine="420"/>
        <w:rPr>
          <w:rFonts w:ascii="宋体" w:hAnsi="宋体"/>
          <w:b/>
          <w:bCs/>
        </w:rPr>
      </w:pPr>
      <w:r>
        <w:rPr>
          <w:rFonts w:ascii="Arial" w:hAnsi="Arial" w:cs="Arial"/>
          <w:color w:val="4D4D4D"/>
          <w:shd w:val="clear" w:color="auto" w:fill="FFFFFF"/>
        </w:rPr>
        <w:t>运行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NetStat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命令查看主机的网络连接状态信息。</w:t>
      </w:r>
    </w:p>
    <w:p w14:paraId="53816A04" w14:textId="504C4BB7" w:rsidR="00874541" w:rsidRPr="00874541" w:rsidRDefault="00874541" w:rsidP="00874541">
      <w:pPr>
        <w:ind w:left="420"/>
        <w:rPr>
          <w:rFonts w:ascii="宋体" w:hAnsi="宋体" w:hint="eastAsia"/>
        </w:rPr>
      </w:pPr>
      <w:r>
        <w:rPr>
          <w:rFonts w:ascii="宋体" w:hAnsi="宋体" w:hint="eastAsia"/>
        </w:rPr>
        <w:t>n</w:t>
      </w:r>
      <w:r w:rsidRPr="00874541">
        <w:rPr>
          <w:rFonts w:ascii="宋体" w:hAnsi="宋体"/>
        </w:rPr>
        <w:t>etstat</w:t>
      </w:r>
      <w:r w:rsidRPr="00874541">
        <w:rPr>
          <w:rFonts w:ascii="宋体" w:hAnsi="宋体" w:hint="eastAsia"/>
        </w:rPr>
        <w:t>命令</w:t>
      </w:r>
    </w:p>
    <w:p w14:paraId="0CBF8C69" w14:textId="757EABFD" w:rsidR="00870E26" w:rsidRDefault="00874541" w:rsidP="00870E26">
      <w:pPr>
        <w:ind w:left="420"/>
        <w:rPr>
          <w:rFonts w:ascii="宋体" w:hAnsi="宋体"/>
          <w:b/>
          <w:bCs/>
        </w:rPr>
      </w:pPr>
      <w:r w:rsidRPr="00874541">
        <w:rPr>
          <w:rFonts w:ascii="宋体" w:hAnsi="宋体"/>
          <w:b/>
          <w:bCs/>
          <w:noProof/>
        </w:rPr>
        <w:drawing>
          <wp:inline distT="0" distB="0" distL="0" distR="0" wp14:anchorId="4667CE6D" wp14:editId="7A80DD4E">
            <wp:extent cx="3282846" cy="2643746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123" cy="265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CE838" w14:textId="77777777" w:rsidR="00626DA9" w:rsidRDefault="00626DA9" w:rsidP="00626DA9">
      <w:pPr>
        <w:ind w:left="420"/>
        <w:rPr>
          <w:rFonts w:ascii="宋体" w:hAnsi="宋体"/>
        </w:rPr>
      </w:pPr>
      <w:r w:rsidRPr="00626DA9">
        <w:rPr>
          <w:rFonts w:ascii="宋体" w:hAnsi="宋体" w:hint="eastAsia"/>
        </w:rPr>
        <w:t>经查阅资料得知，</w:t>
      </w:r>
      <w:r w:rsidRPr="00626DA9">
        <w:rPr>
          <w:rFonts w:ascii="宋体" w:hAnsi="宋体" w:hint="eastAsia"/>
        </w:rPr>
        <w:t>常见状态</w:t>
      </w:r>
      <w:r w:rsidRPr="00626DA9">
        <w:rPr>
          <w:rFonts w:ascii="宋体" w:hAnsi="宋体"/>
        </w:rPr>
        <w:t>即连接状态。在原模式中没有状态，在</w:t>
      </w:r>
      <w:r>
        <w:rPr>
          <w:rFonts w:ascii="宋体" w:hAnsi="宋体" w:hint="eastAsia"/>
        </w:rPr>
        <w:t>用户数据协议</w:t>
      </w:r>
      <w:r w:rsidRPr="00626DA9">
        <w:rPr>
          <w:rFonts w:ascii="宋体" w:hAnsi="宋体"/>
        </w:rPr>
        <w:t>中也经常没有状态，于是状态列可以空出来。若有状态，通常取值为</w:t>
      </w:r>
      <w:r>
        <w:rPr>
          <w:rFonts w:ascii="宋体" w:hAnsi="宋体" w:hint="eastAsia"/>
        </w:rPr>
        <w:t>11种，分别是</w:t>
      </w:r>
      <w:r w:rsidRPr="00626DA9">
        <w:rPr>
          <w:rFonts w:ascii="宋体" w:hAnsi="宋体"/>
        </w:rPr>
        <w:t>：</w:t>
      </w:r>
    </w:p>
    <w:p w14:paraId="1E92B395" w14:textId="34958F53" w:rsidR="00626DA9" w:rsidRPr="00626DA9" w:rsidRDefault="00626DA9" w:rsidP="00626DA9">
      <w:pPr>
        <w:ind w:left="420"/>
        <w:rPr>
          <w:rFonts w:ascii="宋体" w:hAnsi="宋体" w:hint="eastAsia"/>
        </w:rPr>
      </w:pPr>
      <w:r w:rsidRPr="00626DA9">
        <w:rPr>
          <w:rFonts w:ascii="宋体" w:hAnsi="宋体" w:hint="eastAsia"/>
        </w:rPr>
        <w:t>LISTEN</w:t>
      </w:r>
      <w:r w:rsidRPr="00626DA9">
        <w:rPr>
          <w:rFonts w:ascii="宋体" w:hAnsi="宋体"/>
        </w:rPr>
        <w:t>侦听来自远方的TCP</w:t>
      </w:r>
      <w:r>
        <w:rPr>
          <w:rFonts w:ascii="宋体" w:hAnsi="宋体" w:hint="eastAsia"/>
        </w:rPr>
        <w:t>端口</w:t>
      </w:r>
      <w:r w:rsidRPr="00626DA9">
        <w:rPr>
          <w:rFonts w:ascii="宋体" w:hAnsi="宋体"/>
        </w:rPr>
        <w:t>的连接请求</w:t>
      </w:r>
    </w:p>
    <w:p w14:paraId="066DFFC9" w14:textId="68A83B0B" w:rsidR="00626DA9" w:rsidRPr="00626DA9" w:rsidRDefault="00626DA9" w:rsidP="00626DA9">
      <w:pPr>
        <w:ind w:left="420"/>
        <w:rPr>
          <w:rFonts w:ascii="宋体" w:hAnsi="宋体" w:hint="eastAsia"/>
        </w:rPr>
      </w:pPr>
      <w:bookmarkStart w:id="6" w:name="2_2"/>
      <w:bookmarkStart w:id="7" w:name="sub28008_2_2"/>
      <w:bookmarkStart w:id="8" w:name="SYN-SENT"/>
      <w:bookmarkStart w:id="9" w:name="2-2"/>
      <w:bookmarkEnd w:id="6"/>
      <w:bookmarkEnd w:id="7"/>
      <w:bookmarkEnd w:id="8"/>
      <w:bookmarkEnd w:id="9"/>
      <w:r w:rsidRPr="00626DA9">
        <w:rPr>
          <w:rFonts w:ascii="宋体" w:hAnsi="宋体" w:hint="eastAsia"/>
        </w:rPr>
        <w:t>SYN-SENT</w:t>
      </w:r>
      <w:r w:rsidRPr="00626DA9">
        <w:rPr>
          <w:rFonts w:ascii="宋体" w:hAnsi="宋体"/>
        </w:rPr>
        <w:t>在发送连接请求后等待匹配的连接请求</w:t>
      </w:r>
    </w:p>
    <w:p w14:paraId="586BCFF2" w14:textId="18EDF14F" w:rsidR="00626DA9" w:rsidRPr="00626DA9" w:rsidRDefault="00626DA9" w:rsidP="00626DA9">
      <w:pPr>
        <w:ind w:left="420"/>
        <w:rPr>
          <w:rFonts w:ascii="宋体" w:hAnsi="宋体" w:hint="eastAsia"/>
        </w:rPr>
      </w:pPr>
      <w:bookmarkStart w:id="10" w:name="2_3"/>
      <w:bookmarkStart w:id="11" w:name="sub28008_2_3"/>
      <w:bookmarkStart w:id="12" w:name="SYN-RECEIVED"/>
      <w:bookmarkStart w:id="13" w:name="2-3"/>
      <w:bookmarkEnd w:id="10"/>
      <w:bookmarkEnd w:id="11"/>
      <w:bookmarkEnd w:id="12"/>
      <w:bookmarkEnd w:id="13"/>
      <w:r w:rsidRPr="00626DA9">
        <w:rPr>
          <w:rFonts w:ascii="宋体" w:hAnsi="宋体" w:hint="eastAsia"/>
        </w:rPr>
        <w:t>SYN-RECEIVED</w:t>
      </w:r>
      <w:r w:rsidRPr="00626DA9">
        <w:rPr>
          <w:rFonts w:ascii="宋体" w:hAnsi="宋体"/>
        </w:rPr>
        <w:t>在收到和发送一个连接请求后等待对方对连接请求的确认</w:t>
      </w:r>
    </w:p>
    <w:p w14:paraId="3B94101D" w14:textId="7B4F3525" w:rsidR="00626DA9" w:rsidRPr="00626DA9" w:rsidRDefault="00626DA9" w:rsidP="00626DA9">
      <w:pPr>
        <w:ind w:left="420"/>
        <w:rPr>
          <w:rFonts w:ascii="宋体" w:hAnsi="宋体" w:hint="eastAsia"/>
        </w:rPr>
      </w:pPr>
      <w:bookmarkStart w:id="14" w:name="2_4"/>
      <w:bookmarkStart w:id="15" w:name="sub28008_2_4"/>
      <w:bookmarkStart w:id="16" w:name="ESTABLISHED"/>
      <w:bookmarkStart w:id="17" w:name="2-4"/>
      <w:bookmarkEnd w:id="14"/>
      <w:bookmarkEnd w:id="15"/>
      <w:bookmarkEnd w:id="16"/>
      <w:bookmarkEnd w:id="17"/>
      <w:r w:rsidRPr="00626DA9">
        <w:rPr>
          <w:rFonts w:ascii="宋体" w:hAnsi="宋体" w:hint="eastAsia"/>
        </w:rPr>
        <w:t>ESTABLISHED</w:t>
      </w:r>
      <w:r w:rsidRPr="00626DA9">
        <w:rPr>
          <w:rFonts w:ascii="宋体" w:hAnsi="宋体"/>
        </w:rPr>
        <w:t>代表一个打开的连接</w:t>
      </w:r>
    </w:p>
    <w:p w14:paraId="0463F3B9" w14:textId="28B6B74A" w:rsidR="00626DA9" w:rsidRPr="00626DA9" w:rsidRDefault="00626DA9" w:rsidP="00626DA9">
      <w:pPr>
        <w:ind w:left="420"/>
        <w:rPr>
          <w:rFonts w:ascii="宋体" w:hAnsi="宋体" w:hint="eastAsia"/>
        </w:rPr>
      </w:pPr>
      <w:bookmarkStart w:id="18" w:name="2_5"/>
      <w:bookmarkStart w:id="19" w:name="sub28008_2_5"/>
      <w:bookmarkStart w:id="20" w:name="FIN-WAIT-1"/>
      <w:bookmarkStart w:id="21" w:name="2-5"/>
      <w:bookmarkEnd w:id="18"/>
      <w:bookmarkEnd w:id="19"/>
      <w:bookmarkEnd w:id="20"/>
      <w:bookmarkEnd w:id="21"/>
      <w:r w:rsidRPr="00626DA9">
        <w:rPr>
          <w:rFonts w:ascii="宋体" w:hAnsi="宋体" w:hint="eastAsia"/>
        </w:rPr>
        <w:t>FIN-WAIT-1</w:t>
      </w:r>
      <w:r w:rsidRPr="00626DA9">
        <w:rPr>
          <w:rFonts w:ascii="宋体" w:hAnsi="宋体"/>
        </w:rPr>
        <w:t>等待远程TCP连接中断请求，或先前的连接中断请求的确认</w:t>
      </w:r>
    </w:p>
    <w:p w14:paraId="0462BF5E" w14:textId="04A26CA0" w:rsidR="00626DA9" w:rsidRPr="00626DA9" w:rsidRDefault="00626DA9" w:rsidP="00626DA9">
      <w:pPr>
        <w:ind w:left="420"/>
        <w:rPr>
          <w:rFonts w:ascii="宋体" w:hAnsi="宋体" w:hint="eastAsia"/>
        </w:rPr>
      </w:pPr>
      <w:bookmarkStart w:id="22" w:name="2_6"/>
      <w:bookmarkStart w:id="23" w:name="sub28008_2_6"/>
      <w:bookmarkStart w:id="24" w:name="FIN-WAIT-2"/>
      <w:bookmarkStart w:id="25" w:name="2-6"/>
      <w:bookmarkEnd w:id="22"/>
      <w:bookmarkEnd w:id="23"/>
      <w:bookmarkEnd w:id="24"/>
      <w:bookmarkEnd w:id="25"/>
      <w:r w:rsidRPr="00626DA9">
        <w:rPr>
          <w:rFonts w:ascii="宋体" w:hAnsi="宋体" w:hint="eastAsia"/>
        </w:rPr>
        <w:t>FIN-WAIT-2</w:t>
      </w:r>
      <w:r w:rsidRPr="00626DA9">
        <w:rPr>
          <w:rFonts w:ascii="宋体" w:hAnsi="宋体"/>
        </w:rPr>
        <w:t>从远程TCP等待连接中断请求</w:t>
      </w:r>
    </w:p>
    <w:p w14:paraId="4901339F" w14:textId="662DE853" w:rsidR="00626DA9" w:rsidRPr="00626DA9" w:rsidRDefault="00626DA9" w:rsidP="00626DA9">
      <w:pPr>
        <w:ind w:left="420"/>
        <w:rPr>
          <w:rFonts w:ascii="宋体" w:hAnsi="宋体" w:hint="eastAsia"/>
        </w:rPr>
      </w:pPr>
      <w:bookmarkStart w:id="26" w:name="2_7"/>
      <w:bookmarkStart w:id="27" w:name="sub28008_2_7"/>
      <w:bookmarkStart w:id="28" w:name="CLOSE-WAIT"/>
      <w:bookmarkStart w:id="29" w:name="2-7"/>
      <w:bookmarkEnd w:id="26"/>
      <w:bookmarkEnd w:id="27"/>
      <w:bookmarkEnd w:id="28"/>
      <w:bookmarkEnd w:id="29"/>
      <w:r w:rsidRPr="00626DA9">
        <w:rPr>
          <w:rFonts w:ascii="宋体" w:hAnsi="宋体" w:hint="eastAsia"/>
        </w:rPr>
        <w:t>CLOSE-WAIT</w:t>
      </w:r>
      <w:r w:rsidRPr="00626DA9">
        <w:rPr>
          <w:rFonts w:ascii="宋体" w:hAnsi="宋体"/>
        </w:rPr>
        <w:t>等待从本地用户发来的连接中断请求</w:t>
      </w:r>
    </w:p>
    <w:p w14:paraId="2C0FFA5C" w14:textId="0A36ACD2" w:rsidR="00626DA9" w:rsidRPr="00626DA9" w:rsidRDefault="00626DA9" w:rsidP="00626DA9">
      <w:pPr>
        <w:ind w:left="420"/>
        <w:rPr>
          <w:rFonts w:ascii="宋体" w:hAnsi="宋体" w:hint="eastAsia"/>
        </w:rPr>
      </w:pPr>
      <w:bookmarkStart w:id="30" w:name="2_8"/>
      <w:bookmarkStart w:id="31" w:name="sub28008_2_8"/>
      <w:bookmarkStart w:id="32" w:name="CLOSING"/>
      <w:bookmarkStart w:id="33" w:name="2-8"/>
      <w:bookmarkEnd w:id="30"/>
      <w:bookmarkEnd w:id="31"/>
      <w:bookmarkEnd w:id="32"/>
      <w:bookmarkEnd w:id="33"/>
      <w:r w:rsidRPr="00626DA9">
        <w:rPr>
          <w:rFonts w:ascii="宋体" w:hAnsi="宋体" w:hint="eastAsia"/>
        </w:rPr>
        <w:t>CLOSING</w:t>
      </w:r>
      <w:r w:rsidRPr="00626DA9">
        <w:rPr>
          <w:rFonts w:ascii="宋体" w:hAnsi="宋体"/>
        </w:rPr>
        <w:t>等待远程TCP对连接中断的确认</w:t>
      </w:r>
    </w:p>
    <w:p w14:paraId="4E1F8A89" w14:textId="6E90A0A5" w:rsidR="00626DA9" w:rsidRPr="00626DA9" w:rsidRDefault="00626DA9" w:rsidP="00626DA9">
      <w:pPr>
        <w:ind w:left="420"/>
        <w:rPr>
          <w:rFonts w:ascii="宋体" w:hAnsi="宋体" w:hint="eastAsia"/>
        </w:rPr>
      </w:pPr>
      <w:bookmarkStart w:id="34" w:name="2_9"/>
      <w:bookmarkStart w:id="35" w:name="sub28008_2_9"/>
      <w:bookmarkStart w:id="36" w:name="LAST-ACK"/>
      <w:bookmarkStart w:id="37" w:name="2-9"/>
      <w:bookmarkEnd w:id="34"/>
      <w:bookmarkEnd w:id="35"/>
      <w:bookmarkEnd w:id="36"/>
      <w:bookmarkEnd w:id="37"/>
      <w:r w:rsidRPr="00626DA9">
        <w:rPr>
          <w:rFonts w:ascii="宋体" w:hAnsi="宋体" w:hint="eastAsia"/>
        </w:rPr>
        <w:t>LAST-ACK</w:t>
      </w:r>
      <w:r w:rsidRPr="00626DA9">
        <w:rPr>
          <w:rFonts w:ascii="宋体" w:hAnsi="宋体"/>
        </w:rPr>
        <w:t>等待原来的发向远程TCP的连接中断请求的确认</w:t>
      </w:r>
    </w:p>
    <w:p w14:paraId="7F305646" w14:textId="3D6FC829" w:rsidR="00626DA9" w:rsidRPr="00626DA9" w:rsidRDefault="00626DA9" w:rsidP="00626DA9">
      <w:pPr>
        <w:ind w:left="420"/>
        <w:rPr>
          <w:rFonts w:ascii="宋体" w:hAnsi="宋体" w:hint="eastAsia"/>
        </w:rPr>
      </w:pPr>
      <w:bookmarkStart w:id="38" w:name="2_10"/>
      <w:bookmarkStart w:id="39" w:name="sub28008_2_10"/>
      <w:bookmarkStart w:id="40" w:name="TIME-WAIT"/>
      <w:bookmarkStart w:id="41" w:name="2-10"/>
      <w:bookmarkEnd w:id="38"/>
      <w:bookmarkEnd w:id="39"/>
      <w:bookmarkEnd w:id="40"/>
      <w:bookmarkEnd w:id="41"/>
      <w:r w:rsidRPr="00626DA9">
        <w:rPr>
          <w:rFonts w:ascii="宋体" w:hAnsi="宋体" w:hint="eastAsia"/>
        </w:rPr>
        <w:t>TIME-WAIT</w:t>
      </w:r>
      <w:r w:rsidRPr="00626DA9">
        <w:rPr>
          <w:rFonts w:ascii="宋体" w:hAnsi="宋体"/>
        </w:rPr>
        <w:t>等待足够的时间以确保远程TCP接收到连接中断请求的确认</w:t>
      </w:r>
    </w:p>
    <w:p w14:paraId="24205973" w14:textId="3F4EBF09" w:rsidR="00626DA9" w:rsidRDefault="00626DA9" w:rsidP="00626DA9">
      <w:pPr>
        <w:ind w:left="420"/>
        <w:rPr>
          <w:rFonts w:ascii="宋体" w:hAnsi="宋体"/>
        </w:rPr>
      </w:pPr>
      <w:bookmarkStart w:id="42" w:name="2_11"/>
      <w:bookmarkStart w:id="43" w:name="sub28008_2_11"/>
      <w:bookmarkStart w:id="44" w:name="CLOSED"/>
      <w:bookmarkStart w:id="45" w:name="2-11"/>
      <w:bookmarkEnd w:id="42"/>
      <w:bookmarkEnd w:id="43"/>
      <w:bookmarkEnd w:id="44"/>
      <w:bookmarkEnd w:id="45"/>
      <w:r w:rsidRPr="00626DA9">
        <w:rPr>
          <w:rFonts w:ascii="宋体" w:hAnsi="宋体" w:hint="eastAsia"/>
        </w:rPr>
        <w:t>CLOSED</w:t>
      </w:r>
      <w:r w:rsidRPr="00626DA9">
        <w:rPr>
          <w:rFonts w:ascii="宋体" w:hAnsi="宋体"/>
        </w:rPr>
        <w:t>没有任何连接状态</w:t>
      </w:r>
    </w:p>
    <w:p w14:paraId="4B039F8D" w14:textId="052857D0" w:rsidR="00626DA9" w:rsidRPr="00626DA9" w:rsidRDefault="00626DA9" w:rsidP="00626DA9">
      <w:pPr>
        <w:ind w:left="420"/>
        <w:rPr>
          <w:rFonts w:ascii="宋体" w:hAnsi="宋体" w:hint="eastAsia"/>
        </w:rPr>
      </w:pPr>
      <w:r>
        <w:rPr>
          <w:rFonts w:ascii="宋体" w:hAnsi="宋体" w:hint="eastAsia"/>
        </w:rPr>
        <w:t>我实验中所得到的结果只出现了</w:t>
      </w:r>
      <w:r w:rsidRPr="00626DA9">
        <w:rPr>
          <w:rFonts w:ascii="宋体" w:hAnsi="宋体" w:hint="eastAsia"/>
        </w:rPr>
        <w:t>ESTABLISHED</w:t>
      </w:r>
      <w:r>
        <w:rPr>
          <w:rFonts w:ascii="宋体" w:hAnsi="宋体" w:hint="eastAsia"/>
        </w:rPr>
        <w:t>（</w:t>
      </w:r>
      <w:r w:rsidRPr="00626DA9">
        <w:rPr>
          <w:rFonts w:ascii="宋体" w:hAnsi="宋体"/>
        </w:rPr>
        <w:t>代表一个打开的连接</w:t>
      </w:r>
      <w:r>
        <w:rPr>
          <w:rFonts w:ascii="宋体" w:hAnsi="宋体" w:hint="eastAsia"/>
        </w:rPr>
        <w:t>）和</w:t>
      </w:r>
      <w:r w:rsidRPr="00626DA9">
        <w:rPr>
          <w:rFonts w:ascii="宋体" w:hAnsi="宋体" w:hint="eastAsia"/>
        </w:rPr>
        <w:t>CLOSE-WAIT</w:t>
      </w:r>
      <w:r>
        <w:rPr>
          <w:rFonts w:ascii="宋体" w:hAnsi="宋体" w:hint="eastAsia"/>
        </w:rPr>
        <w:t>（</w:t>
      </w:r>
      <w:r w:rsidRPr="00626DA9">
        <w:rPr>
          <w:rFonts w:ascii="宋体" w:hAnsi="宋体"/>
        </w:rPr>
        <w:t>等待从本地用户发来的连接中断请求</w:t>
      </w:r>
      <w:r>
        <w:rPr>
          <w:rFonts w:ascii="宋体" w:hAnsi="宋体" w:hint="eastAsia"/>
        </w:rPr>
        <w:t>）状态。</w:t>
      </w:r>
    </w:p>
    <w:p w14:paraId="1798F8A2" w14:textId="0814441B" w:rsidR="00874541" w:rsidRPr="00626DA9" w:rsidRDefault="00874541" w:rsidP="00626DA9">
      <w:pPr>
        <w:ind w:left="420"/>
        <w:rPr>
          <w:rFonts w:ascii="宋体" w:hAnsi="宋体" w:hint="eastAsia"/>
        </w:rPr>
      </w:pPr>
    </w:p>
    <w:p w14:paraId="2B292AB7" w14:textId="24A0FE57" w:rsidR="00870E26" w:rsidRPr="00386DD0" w:rsidRDefault="00626DA9" w:rsidP="00386DD0">
      <w:pPr>
        <w:pStyle w:val="a7"/>
        <w:numPr>
          <w:ilvl w:val="0"/>
          <w:numId w:val="4"/>
        </w:numPr>
        <w:ind w:firstLine="420"/>
        <w:rPr>
          <w:rFonts w:ascii="宋体" w:hAnsi="宋体"/>
          <w:b/>
          <w:bCs/>
        </w:rPr>
      </w:pPr>
      <w:r>
        <w:rPr>
          <w:rFonts w:hint="eastAsia"/>
          <w:szCs w:val="21"/>
        </w:rPr>
        <w:t>route print</w:t>
      </w:r>
      <w:r>
        <w:rPr>
          <w:rFonts w:hint="eastAsia"/>
          <w:szCs w:val="21"/>
        </w:rPr>
        <w:t>观察本机路由表情况</w:t>
      </w:r>
    </w:p>
    <w:p w14:paraId="090F3847" w14:textId="76B29F07" w:rsidR="001A3AA9" w:rsidRPr="001A3AA9" w:rsidRDefault="001A3AA9" w:rsidP="001A3AA9">
      <w:pPr>
        <w:pStyle w:val="a7"/>
        <w:rPr>
          <w:rFonts w:hint="eastAsia"/>
          <w:szCs w:val="21"/>
        </w:rPr>
      </w:pPr>
      <w:r w:rsidRPr="001A3AA9">
        <w:rPr>
          <w:rFonts w:ascii="宋体" w:hAnsi="宋体" w:hint="eastAsia"/>
        </w:rPr>
        <w:t>命令行中输入</w:t>
      </w:r>
      <w:r w:rsidRPr="001A3AA9">
        <w:rPr>
          <w:rFonts w:hint="eastAsia"/>
          <w:szCs w:val="21"/>
        </w:rPr>
        <w:t>route print</w:t>
      </w:r>
      <w:r w:rsidRPr="001A3AA9">
        <w:rPr>
          <w:rFonts w:hint="eastAsia"/>
          <w:szCs w:val="21"/>
        </w:rPr>
        <w:t>命令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netstat</w:t>
      </w:r>
      <w:r>
        <w:rPr>
          <w:szCs w:val="21"/>
        </w:rPr>
        <w:t xml:space="preserve"> -r </w:t>
      </w:r>
      <w:r>
        <w:rPr>
          <w:rFonts w:hint="eastAsia"/>
          <w:szCs w:val="21"/>
        </w:rPr>
        <w:t>命令输出结果一致。</w:t>
      </w:r>
      <w:r w:rsidRPr="001A3AA9">
        <w:rPr>
          <w:szCs w:val="21"/>
        </w:rPr>
        <w:t>除了显示有效路由外，还显示当前有效的连接。</w:t>
      </w:r>
    </w:p>
    <w:p w14:paraId="26A0A940" w14:textId="5FDDA817" w:rsidR="001A3AA9" w:rsidRPr="006A0790" w:rsidRDefault="001A3AA9" w:rsidP="006A0790">
      <w:pPr>
        <w:rPr>
          <w:rFonts w:ascii="宋体" w:hAnsi="宋体"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8571609" wp14:editId="09071258">
            <wp:simplePos x="0" y="0"/>
            <wp:positionH relativeFrom="page">
              <wp:posOffset>3509010</wp:posOffset>
            </wp:positionH>
            <wp:positionV relativeFrom="paragraph">
              <wp:posOffset>0</wp:posOffset>
            </wp:positionV>
            <wp:extent cx="3825240" cy="4144010"/>
            <wp:effectExtent l="0" t="0" r="3810" b="889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FF52C03" wp14:editId="191F5D3D">
            <wp:simplePos x="0" y="0"/>
            <wp:positionH relativeFrom="margin">
              <wp:posOffset>-896292</wp:posOffset>
            </wp:positionH>
            <wp:positionV relativeFrom="paragraph">
              <wp:posOffset>77347</wp:posOffset>
            </wp:positionV>
            <wp:extent cx="3060065" cy="3997325"/>
            <wp:effectExtent l="0" t="0" r="6985" b="317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B7FC5" w14:textId="318C84AF" w:rsidR="00C75111" w:rsidRDefault="00C75111" w:rsidP="00C75111">
      <w:pPr>
        <w:spacing w:line="360" w:lineRule="auto"/>
        <w:ind w:left="420"/>
        <w:jc w:val="left"/>
        <w:rPr>
          <w:rFonts w:hint="eastAsia"/>
          <w:b/>
          <w:szCs w:val="21"/>
        </w:rPr>
      </w:pPr>
      <w:r w:rsidRPr="005A5B64">
        <w:rPr>
          <w:rFonts w:hint="eastAsia"/>
          <w:b/>
          <w:szCs w:val="21"/>
        </w:rPr>
        <w:t>【思考题】</w:t>
      </w:r>
      <w:r>
        <w:rPr>
          <w:rFonts w:hint="eastAsia"/>
          <w:b/>
          <w:color w:val="000000"/>
          <w:szCs w:val="21"/>
        </w:rPr>
        <w:t>：</w:t>
      </w:r>
      <w:r>
        <w:rPr>
          <w:rFonts w:hint="eastAsia"/>
          <w:b/>
          <w:szCs w:val="21"/>
        </w:rPr>
        <w:t>（作为实验内容一同完成）</w:t>
      </w:r>
    </w:p>
    <w:p w14:paraId="4A1168EE" w14:textId="661E306B" w:rsidR="00C75111" w:rsidRDefault="00C75111" w:rsidP="00C75111">
      <w:pPr>
        <w:numPr>
          <w:ilvl w:val="0"/>
          <w:numId w:val="5"/>
        </w:numPr>
        <w:tabs>
          <w:tab w:val="left" w:pos="780"/>
        </w:tabs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TCP/IP</w:t>
      </w:r>
      <w:r>
        <w:rPr>
          <w:rFonts w:hint="eastAsia"/>
          <w:szCs w:val="21"/>
        </w:rPr>
        <w:t>协议配置中的“网关”作用是什么？</w:t>
      </w:r>
    </w:p>
    <w:p w14:paraId="2F34643F" w14:textId="52186405" w:rsidR="006A0790" w:rsidRDefault="003A0999" w:rsidP="006A0790">
      <w:pPr>
        <w:spacing w:line="360" w:lineRule="auto"/>
        <w:ind w:left="42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答：</w:t>
      </w:r>
      <w:r w:rsidR="006A0790">
        <w:rPr>
          <w:rFonts w:hint="eastAsia"/>
          <w:szCs w:val="21"/>
        </w:rPr>
        <w:t>通过这次实验，我所理解到的</w:t>
      </w:r>
      <w:r w:rsidR="006A0790" w:rsidRPr="006A0790">
        <w:rPr>
          <w:rFonts w:hint="eastAsia"/>
          <w:szCs w:val="21"/>
        </w:rPr>
        <w:t>网关就是一个路由</w:t>
      </w:r>
      <w:r w:rsidR="006A0790">
        <w:rPr>
          <w:rFonts w:hint="eastAsia"/>
          <w:szCs w:val="21"/>
        </w:rPr>
        <w:t>，</w:t>
      </w:r>
      <w:r w:rsidR="006A0790" w:rsidRPr="006A0790">
        <w:rPr>
          <w:rFonts w:hint="eastAsia"/>
          <w:szCs w:val="21"/>
        </w:rPr>
        <w:t>它可以说是一种数据转发的设备</w:t>
      </w:r>
      <w:r w:rsidR="006A0790">
        <w:rPr>
          <w:rFonts w:hint="eastAsia"/>
          <w:szCs w:val="21"/>
        </w:rPr>
        <w:t>，</w:t>
      </w:r>
      <w:r w:rsidR="006A0790" w:rsidRPr="006A0790">
        <w:rPr>
          <w:rFonts w:hint="eastAsia"/>
          <w:szCs w:val="21"/>
        </w:rPr>
        <w:t>它可以把不同网段的地址连接起来</w:t>
      </w:r>
      <w:r w:rsidR="006A0790">
        <w:rPr>
          <w:rFonts w:hint="eastAsia"/>
          <w:szCs w:val="21"/>
        </w:rPr>
        <w:t>，</w:t>
      </w:r>
      <w:r w:rsidR="006A0790" w:rsidRPr="006A0790">
        <w:rPr>
          <w:rFonts w:hint="eastAsia"/>
          <w:szCs w:val="21"/>
        </w:rPr>
        <w:t>从而达到通信的目的</w:t>
      </w:r>
      <w:r w:rsidR="006A0790">
        <w:rPr>
          <w:rFonts w:hint="eastAsia"/>
          <w:szCs w:val="21"/>
        </w:rPr>
        <w:t>。</w:t>
      </w:r>
      <w:r w:rsidR="006A0790" w:rsidRPr="006A0790">
        <w:rPr>
          <w:rFonts w:hint="eastAsia"/>
          <w:szCs w:val="21"/>
        </w:rPr>
        <w:t>比如你比如用</w:t>
      </w:r>
      <w:r w:rsidR="006A0790">
        <w:rPr>
          <w:rFonts w:hint="eastAsia"/>
          <w:szCs w:val="21"/>
        </w:rPr>
        <w:t>本机</w:t>
      </w:r>
      <w:r w:rsidR="006A0790" w:rsidRPr="006A0790">
        <w:rPr>
          <w:rFonts w:hint="eastAsia"/>
          <w:szCs w:val="21"/>
        </w:rPr>
        <w:t>IP</w:t>
      </w:r>
      <w:r w:rsidR="006A0790" w:rsidRPr="006A0790">
        <w:rPr>
          <w:rFonts w:hint="eastAsia"/>
          <w:szCs w:val="21"/>
        </w:rPr>
        <w:t>在外网是无法访问到的</w:t>
      </w:r>
      <w:r w:rsidR="006A0790">
        <w:rPr>
          <w:rFonts w:hint="eastAsia"/>
          <w:szCs w:val="21"/>
        </w:rPr>
        <w:t>，</w:t>
      </w:r>
      <w:r w:rsidR="006A0790" w:rsidRPr="006A0790">
        <w:rPr>
          <w:rFonts w:hint="eastAsia"/>
          <w:szCs w:val="21"/>
        </w:rPr>
        <w:t>网关就起这个作用</w:t>
      </w:r>
      <w:r w:rsidR="006A0790">
        <w:rPr>
          <w:rFonts w:hint="eastAsia"/>
          <w:szCs w:val="21"/>
        </w:rPr>
        <w:t>，</w:t>
      </w:r>
      <w:r w:rsidR="006A0790" w:rsidRPr="006A0790">
        <w:rPr>
          <w:rFonts w:hint="eastAsia"/>
          <w:szCs w:val="21"/>
        </w:rPr>
        <w:t>在网关上做相应处理后</w:t>
      </w:r>
      <w:r w:rsidR="006A0790">
        <w:rPr>
          <w:rFonts w:hint="eastAsia"/>
          <w:szCs w:val="21"/>
        </w:rPr>
        <w:t>，</w:t>
      </w:r>
      <w:r w:rsidR="006A0790" w:rsidRPr="006A0790">
        <w:rPr>
          <w:rFonts w:hint="eastAsia"/>
          <w:szCs w:val="21"/>
        </w:rPr>
        <w:t>外网用户就可以访问你内网的</w:t>
      </w:r>
      <w:r w:rsidR="006A0790" w:rsidRPr="006A0790">
        <w:rPr>
          <w:rFonts w:hint="eastAsia"/>
          <w:szCs w:val="21"/>
        </w:rPr>
        <w:t>IP</w:t>
      </w:r>
      <w:r w:rsidR="006A0790" w:rsidRPr="006A0790">
        <w:rPr>
          <w:rFonts w:hint="eastAsia"/>
          <w:szCs w:val="21"/>
        </w:rPr>
        <w:t>同样</w:t>
      </w:r>
      <w:r w:rsidR="006A0790">
        <w:rPr>
          <w:rFonts w:hint="eastAsia"/>
          <w:szCs w:val="21"/>
        </w:rPr>
        <w:t>，</w:t>
      </w:r>
      <w:r w:rsidR="006A0790" w:rsidRPr="006A0790">
        <w:rPr>
          <w:rFonts w:hint="eastAsia"/>
          <w:szCs w:val="21"/>
        </w:rPr>
        <w:t>如果没有网关话</w:t>
      </w:r>
      <w:r w:rsidR="006A0790" w:rsidRPr="006A0790">
        <w:rPr>
          <w:rFonts w:hint="eastAsia"/>
          <w:szCs w:val="21"/>
        </w:rPr>
        <w:t>,</w:t>
      </w:r>
      <w:r w:rsidR="006A0790" w:rsidRPr="006A0790">
        <w:rPr>
          <w:rFonts w:hint="eastAsia"/>
          <w:szCs w:val="21"/>
        </w:rPr>
        <w:t>你也无法跟外网服务器通信</w:t>
      </w:r>
    </w:p>
    <w:p w14:paraId="18F34D6D" w14:textId="66B76930" w:rsidR="00C75111" w:rsidRDefault="00C75111" w:rsidP="00C75111">
      <w:pPr>
        <w:numPr>
          <w:ilvl w:val="0"/>
          <w:numId w:val="5"/>
        </w:numPr>
        <w:tabs>
          <w:tab w:val="left" w:pos="780"/>
        </w:tabs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如何用</w:t>
      </w:r>
      <w:r>
        <w:rPr>
          <w:rFonts w:hint="eastAsia"/>
          <w:szCs w:val="21"/>
        </w:rPr>
        <w:t xml:space="preserve">ping </w:t>
      </w:r>
      <w:r>
        <w:rPr>
          <w:rFonts w:hint="eastAsia"/>
          <w:szCs w:val="21"/>
        </w:rPr>
        <w:t>检测网络中的故障点？用</w:t>
      </w:r>
      <w:r>
        <w:rPr>
          <w:rFonts w:hint="eastAsia"/>
          <w:szCs w:val="21"/>
        </w:rPr>
        <w:t xml:space="preserve">ping </w:t>
      </w:r>
      <w:r>
        <w:rPr>
          <w:rFonts w:hint="eastAsia"/>
          <w:szCs w:val="21"/>
        </w:rPr>
        <w:t>测试网络连通性时，若出现“</w:t>
      </w:r>
      <w:r>
        <w:rPr>
          <w:rFonts w:hint="eastAsia"/>
          <w:szCs w:val="21"/>
        </w:rPr>
        <w:t xml:space="preserve">Destination host </w:t>
      </w:r>
      <w:proofErr w:type="spellStart"/>
      <w:r>
        <w:rPr>
          <w:rFonts w:hint="eastAsia"/>
          <w:szCs w:val="21"/>
        </w:rPr>
        <w:t>unreahable</w:t>
      </w:r>
      <w:proofErr w:type="spellEnd"/>
      <w:r>
        <w:rPr>
          <w:rFonts w:hint="eastAsia"/>
          <w:szCs w:val="21"/>
        </w:rPr>
        <w:t>”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则意味着什么？“</w:t>
      </w:r>
      <w:proofErr w:type="spellStart"/>
      <w:r>
        <w:rPr>
          <w:rFonts w:hint="eastAsia"/>
          <w:szCs w:val="21"/>
        </w:rPr>
        <w:t>Destionation</w:t>
      </w:r>
      <w:proofErr w:type="spellEnd"/>
      <w:r>
        <w:rPr>
          <w:rFonts w:hint="eastAsia"/>
          <w:szCs w:val="21"/>
        </w:rPr>
        <w:t xml:space="preserve"> host unreachable</w:t>
      </w:r>
      <w:r>
        <w:rPr>
          <w:rFonts w:hint="eastAsia"/>
          <w:szCs w:val="21"/>
        </w:rPr>
        <w:t>”和“</w:t>
      </w:r>
      <w:r>
        <w:rPr>
          <w:rFonts w:hint="eastAsia"/>
          <w:szCs w:val="21"/>
        </w:rPr>
        <w:t>Time out</w:t>
      </w:r>
      <w:r>
        <w:rPr>
          <w:rFonts w:hint="eastAsia"/>
          <w:szCs w:val="21"/>
        </w:rPr>
        <w:t>”的区别是什么？</w:t>
      </w:r>
    </w:p>
    <w:p w14:paraId="254B49AE" w14:textId="4B69A2B5" w:rsidR="003A0999" w:rsidRDefault="003A0999" w:rsidP="003A0999">
      <w:pPr>
        <w:spacing w:line="360" w:lineRule="auto"/>
        <w:ind w:left="420"/>
        <w:jc w:val="left"/>
        <w:rPr>
          <w:szCs w:val="21"/>
        </w:rPr>
      </w:pPr>
      <w:r>
        <w:rPr>
          <w:rFonts w:hint="eastAsia"/>
          <w:szCs w:val="21"/>
        </w:rPr>
        <w:t>答：用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检测网络中故障点的方法是，在命令提示符中</w:t>
      </w:r>
      <w:r w:rsidRPr="003A0999">
        <w:rPr>
          <w:rFonts w:hint="eastAsia"/>
          <w:szCs w:val="21"/>
        </w:rPr>
        <w:t>ping 127.0.0.1</w:t>
      </w:r>
      <w:r w:rsidRPr="003A0999">
        <w:rPr>
          <w:rFonts w:hint="eastAsia"/>
          <w:szCs w:val="21"/>
        </w:rPr>
        <w:t>，然后按回车键即可开始检查本地</w:t>
      </w:r>
      <w:r w:rsidRPr="003A0999">
        <w:rPr>
          <w:rFonts w:hint="eastAsia"/>
          <w:szCs w:val="21"/>
        </w:rPr>
        <w:t>TCP/IP</w:t>
      </w:r>
      <w:r w:rsidRPr="003A0999">
        <w:rPr>
          <w:rFonts w:hint="eastAsia"/>
          <w:szCs w:val="21"/>
        </w:rPr>
        <w:t>协议是否安装正常</w:t>
      </w:r>
      <w:r>
        <w:rPr>
          <w:rFonts w:hint="eastAsia"/>
          <w:szCs w:val="21"/>
        </w:rPr>
        <w:t>。</w:t>
      </w:r>
      <w:r w:rsidRPr="003A0999">
        <w:rPr>
          <w:rFonts w:hint="eastAsia"/>
          <w:szCs w:val="21"/>
        </w:rPr>
        <w:t>可以正常响应，</w:t>
      </w:r>
      <w:r>
        <w:rPr>
          <w:rFonts w:hint="eastAsia"/>
          <w:szCs w:val="21"/>
        </w:rPr>
        <w:t>证明</w:t>
      </w:r>
      <w:r w:rsidRPr="003A0999">
        <w:rPr>
          <w:rFonts w:hint="eastAsia"/>
          <w:szCs w:val="21"/>
        </w:rPr>
        <w:t>本地</w:t>
      </w:r>
      <w:r w:rsidRPr="003A0999">
        <w:rPr>
          <w:rFonts w:hint="eastAsia"/>
          <w:szCs w:val="21"/>
        </w:rPr>
        <w:t>TCP/IP</w:t>
      </w:r>
      <w:r w:rsidRPr="003A0999">
        <w:rPr>
          <w:rFonts w:hint="eastAsia"/>
          <w:szCs w:val="21"/>
        </w:rPr>
        <w:t>网络协议安装是正常的</w:t>
      </w:r>
      <w:r>
        <w:rPr>
          <w:rFonts w:hint="eastAsia"/>
          <w:szCs w:val="21"/>
        </w:rPr>
        <w:t>。然后</w:t>
      </w:r>
      <w:r w:rsidRPr="003A0999">
        <w:rPr>
          <w:rFonts w:hint="eastAsia"/>
          <w:szCs w:val="21"/>
        </w:rPr>
        <w:t>使用</w:t>
      </w:r>
      <w:r w:rsidRPr="003A0999">
        <w:rPr>
          <w:rFonts w:hint="eastAsia"/>
          <w:szCs w:val="21"/>
        </w:rPr>
        <w:t>Ping</w:t>
      </w:r>
      <w:r w:rsidRPr="003A0999">
        <w:rPr>
          <w:rFonts w:hint="eastAsia"/>
          <w:szCs w:val="21"/>
        </w:rPr>
        <w:t>命令查看电脑</w:t>
      </w:r>
      <w:r w:rsidRPr="003A0999">
        <w:rPr>
          <w:rFonts w:hint="eastAsia"/>
          <w:szCs w:val="21"/>
        </w:rPr>
        <w:t>IP</w:t>
      </w:r>
      <w:r w:rsidRPr="003A0999">
        <w:rPr>
          <w:rFonts w:hint="eastAsia"/>
          <w:szCs w:val="21"/>
        </w:rPr>
        <w:t>地址，子网掩码，以及网关地址等与网络有关的信息，方法是继续输入</w:t>
      </w:r>
      <w:r w:rsidRPr="003A0999">
        <w:rPr>
          <w:rFonts w:hint="eastAsia"/>
          <w:szCs w:val="21"/>
        </w:rPr>
        <w:t>:ipconfig /all</w:t>
      </w:r>
      <w:r w:rsidRPr="003A0999">
        <w:rPr>
          <w:rFonts w:hint="eastAsia"/>
          <w:szCs w:val="21"/>
        </w:rPr>
        <w:t>，然后再按回车键确认检测</w:t>
      </w:r>
      <w:r>
        <w:rPr>
          <w:rFonts w:hint="eastAsia"/>
          <w:szCs w:val="21"/>
        </w:rPr>
        <w:t>。最后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网站</w:t>
      </w:r>
      <w:r w:rsidRPr="003A0999">
        <w:rPr>
          <w:rFonts w:hint="eastAsia"/>
          <w:szCs w:val="21"/>
        </w:rPr>
        <w:t>检测我们电脑与互联网是否是联通的</w:t>
      </w:r>
      <w:r>
        <w:rPr>
          <w:rFonts w:hint="eastAsia"/>
          <w:szCs w:val="21"/>
        </w:rPr>
        <w:t>。还有一些</w:t>
      </w:r>
      <w:r>
        <w:rPr>
          <w:rFonts w:hint="eastAsia"/>
          <w:szCs w:val="21"/>
        </w:rPr>
        <w:t>ping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localhost</w:t>
      </w:r>
      <w:r>
        <w:rPr>
          <w:rFonts w:hint="eastAsia"/>
          <w:szCs w:val="21"/>
        </w:rPr>
        <w:t>等一步一步地找到网络中的故障点。</w:t>
      </w:r>
    </w:p>
    <w:p w14:paraId="1685858E" w14:textId="7875C115" w:rsidR="003A0999" w:rsidRDefault="003A0999" w:rsidP="003A0999">
      <w:pPr>
        <w:spacing w:line="360" w:lineRule="auto"/>
        <w:ind w:left="420"/>
        <w:jc w:val="left"/>
        <w:rPr>
          <w:szCs w:val="21"/>
        </w:rPr>
      </w:pPr>
      <w:r w:rsidRPr="003A0999">
        <w:rPr>
          <w:rFonts w:hint="eastAsia"/>
          <w:szCs w:val="21"/>
        </w:rPr>
        <w:lastRenderedPageBreak/>
        <w:t>目标主机不能到达“</w:t>
      </w:r>
      <w:r w:rsidRPr="003A0999">
        <w:rPr>
          <w:rFonts w:hint="eastAsia"/>
          <w:szCs w:val="21"/>
        </w:rPr>
        <w:t>Destination Host Unreachable</w:t>
      </w:r>
      <w:r w:rsidRPr="003A0999">
        <w:rPr>
          <w:rFonts w:hint="eastAsia"/>
          <w:szCs w:val="21"/>
        </w:rPr>
        <w:t>”信息说明对方主机不存在或者没有跟对方建立连接。</w:t>
      </w:r>
      <w:r>
        <w:rPr>
          <w:rFonts w:hint="eastAsia"/>
          <w:szCs w:val="21"/>
        </w:rPr>
        <w:t>查阅网上资料的值可能原因是</w:t>
      </w:r>
      <w:r w:rsidRPr="003A0999">
        <w:rPr>
          <w:rFonts w:hint="eastAsia"/>
          <w:szCs w:val="21"/>
        </w:rPr>
        <w:t>1</w:t>
      </w:r>
      <w:r w:rsidRPr="003A0999">
        <w:rPr>
          <w:rFonts w:hint="eastAsia"/>
          <w:szCs w:val="21"/>
        </w:rPr>
        <w:t>、</w:t>
      </w:r>
      <w:r w:rsidRPr="003A0999">
        <w:rPr>
          <w:rFonts w:hint="eastAsia"/>
          <w:szCs w:val="21"/>
        </w:rPr>
        <w:t xml:space="preserve"> </w:t>
      </w:r>
      <w:r w:rsidRPr="003A0999">
        <w:rPr>
          <w:rFonts w:hint="eastAsia"/>
          <w:szCs w:val="21"/>
        </w:rPr>
        <w:t>局域网使用</w:t>
      </w:r>
      <w:r w:rsidRPr="003A0999">
        <w:rPr>
          <w:rFonts w:hint="eastAsia"/>
          <w:szCs w:val="21"/>
        </w:rPr>
        <w:t>DHCP</w:t>
      </w:r>
      <w:r w:rsidRPr="003A0999">
        <w:rPr>
          <w:rFonts w:hint="eastAsia"/>
          <w:szCs w:val="21"/>
        </w:rPr>
        <w:t>动态分配</w:t>
      </w:r>
      <w:r w:rsidRPr="003A0999">
        <w:rPr>
          <w:rFonts w:hint="eastAsia"/>
          <w:szCs w:val="21"/>
        </w:rPr>
        <w:t>IP</w:t>
      </w:r>
      <w:r w:rsidRPr="003A0999">
        <w:rPr>
          <w:rFonts w:hint="eastAsia"/>
          <w:szCs w:val="21"/>
        </w:rPr>
        <w:t>地址时，</w:t>
      </w:r>
      <w:r w:rsidRPr="003A0999">
        <w:rPr>
          <w:rFonts w:hint="eastAsia"/>
          <w:szCs w:val="21"/>
        </w:rPr>
        <w:t>DHCP</w:t>
      </w:r>
      <w:r w:rsidRPr="003A0999">
        <w:rPr>
          <w:rFonts w:hint="eastAsia"/>
          <w:szCs w:val="21"/>
        </w:rPr>
        <w:t>出现故障或者失败</w:t>
      </w:r>
      <w:r>
        <w:rPr>
          <w:rFonts w:hint="eastAsia"/>
          <w:szCs w:val="21"/>
        </w:rPr>
        <w:t>。</w:t>
      </w:r>
      <w:r w:rsidRPr="003A0999">
        <w:rPr>
          <w:rFonts w:hint="eastAsia"/>
          <w:szCs w:val="21"/>
        </w:rPr>
        <w:t>2</w:t>
      </w:r>
      <w:r w:rsidRPr="003A0999">
        <w:rPr>
          <w:rFonts w:hint="eastAsia"/>
          <w:szCs w:val="21"/>
        </w:rPr>
        <w:t>、</w:t>
      </w:r>
      <w:r w:rsidRPr="003A0999">
        <w:rPr>
          <w:rFonts w:hint="eastAsia"/>
          <w:szCs w:val="21"/>
        </w:rPr>
        <w:t xml:space="preserve"> </w:t>
      </w:r>
      <w:r w:rsidRPr="003A0999">
        <w:rPr>
          <w:rFonts w:hint="eastAsia"/>
          <w:szCs w:val="21"/>
        </w:rPr>
        <w:t>子网掩码设置错误</w:t>
      </w:r>
      <w:r w:rsidRPr="003A0999">
        <w:rPr>
          <w:rFonts w:hint="eastAsia"/>
          <w:szCs w:val="21"/>
        </w:rPr>
        <w:t>3</w:t>
      </w:r>
      <w:r w:rsidRPr="003A0999">
        <w:rPr>
          <w:rFonts w:hint="eastAsia"/>
          <w:szCs w:val="21"/>
        </w:rPr>
        <w:t>、</w:t>
      </w:r>
      <w:r w:rsidRPr="003A0999">
        <w:rPr>
          <w:rFonts w:hint="eastAsia"/>
          <w:szCs w:val="21"/>
        </w:rPr>
        <w:t xml:space="preserve"> </w:t>
      </w:r>
      <w:r w:rsidRPr="003A0999">
        <w:rPr>
          <w:rFonts w:hint="eastAsia"/>
          <w:szCs w:val="21"/>
        </w:rPr>
        <w:t>路由表返回错误信息</w:t>
      </w:r>
    </w:p>
    <w:p w14:paraId="587D4899" w14:textId="7C59115F" w:rsidR="003A0999" w:rsidRDefault="003A0999" w:rsidP="003A0999">
      <w:pPr>
        <w:spacing w:line="360" w:lineRule="auto"/>
        <w:ind w:left="420"/>
        <w:jc w:val="left"/>
        <w:rPr>
          <w:szCs w:val="21"/>
        </w:rPr>
      </w:pPr>
    </w:p>
    <w:p w14:paraId="7FFC5914" w14:textId="13F5C769" w:rsidR="003A0999" w:rsidRPr="003A0999" w:rsidRDefault="003A0999" w:rsidP="001A5619">
      <w:pPr>
        <w:tabs>
          <w:tab w:val="left" w:pos="570"/>
        </w:tabs>
        <w:spacing w:line="360" w:lineRule="auto"/>
        <w:ind w:left="420"/>
        <w:jc w:val="left"/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“</w:t>
      </w:r>
      <w:proofErr w:type="spellStart"/>
      <w:r>
        <w:rPr>
          <w:rFonts w:hint="eastAsia"/>
          <w:szCs w:val="21"/>
        </w:rPr>
        <w:t>Destionation</w:t>
      </w:r>
      <w:proofErr w:type="spellEnd"/>
      <w:r>
        <w:rPr>
          <w:rFonts w:hint="eastAsia"/>
          <w:szCs w:val="21"/>
        </w:rPr>
        <w:t xml:space="preserve"> host unreachable</w:t>
      </w:r>
      <w:r>
        <w:rPr>
          <w:rFonts w:hint="eastAsia"/>
          <w:szCs w:val="21"/>
        </w:rPr>
        <w:t>”和“</w:t>
      </w:r>
      <w:r>
        <w:rPr>
          <w:rFonts w:hint="eastAsia"/>
          <w:szCs w:val="21"/>
        </w:rPr>
        <w:t>Time out</w:t>
      </w:r>
      <w:r>
        <w:rPr>
          <w:rFonts w:hint="eastAsia"/>
          <w:szCs w:val="21"/>
        </w:rPr>
        <w:t>”的区别是</w:t>
      </w:r>
      <w:r w:rsidR="001A5619">
        <w:rPr>
          <w:rFonts w:hint="eastAsia"/>
          <w:szCs w:val="21"/>
        </w:rPr>
        <w:t>前者是连接超时，后者是读取超时，读取超时</w:t>
      </w:r>
      <w:r w:rsidR="001A5619">
        <w:rPr>
          <w:rFonts w:hint="eastAsia"/>
          <w:szCs w:val="21"/>
        </w:rPr>
        <w:t>timeout</w:t>
      </w:r>
      <w:r w:rsidR="001A5619">
        <w:rPr>
          <w:rFonts w:hint="eastAsia"/>
          <w:szCs w:val="21"/>
        </w:rPr>
        <w:t>表明已经与对方主机连接上，但是读取信息时间超过了指定的时间范围。</w:t>
      </w:r>
    </w:p>
    <w:p w14:paraId="1F3925F7" w14:textId="77777777" w:rsidR="001A5619" w:rsidRDefault="001A3AA9" w:rsidP="001A3AA9">
      <w:pPr>
        <w:ind w:left="420"/>
        <w:rPr>
          <w:b/>
          <w:color w:val="000000"/>
          <w:szCs w:val="21"/>
        </w:rPr>
      </w:pPr>
      <w:r w:rsidRPr="005A5B64">
        <w:rPr>
          <w:rFonts w:hint="eastAsia"/>
          <w:b/>
          <w:szCs w:val="21"/>
        </w:rPr>
        <w:t>【</w:t>
      </w:r>
      <w:r>
        <w:rPr>
          <w:rFonts w:hint="eastAsia"/>
          <w:b/>
          <w:szCs w:val="21"/>
        </w:rPr>
        <w:t>实验总结</w:t>
      </w:r>
      <w:r w:rsidRPr="005A5B64">
        <w:rPr>
          <w:rFonts w:hint="eastAsia"/>
          <w:b/>
          <w:szCs w:val="21"/>
        </w:rPr>
        <w:t>】</w:t>
      </w:r>
      <w:r>
        <w:rPr>
          <w:rFonts w:hint="eastAsia"/>
          <w:b/>
          <w:color w:val="000000"/>
          <w:szCs w:val="21"/>
        </w:rPr>
        <w:t>：</w:t>
      </w:r>
    </w:p>
    <w:p w14:paraId="0F0A91B0" w14:textId="54C83229" w:rsidR="00C75111" w:rsidRDefault="001A3AA9" w:rsidP="001A5619">
      <w:pPr>
        <w:ind w:left="420"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color w:val="4D4D4D"/>
          <w:shd w:val="clear" w:color="auto" w:fill="FFFFFF"/>
        </w:rPr>
        <w:t>此次实验，我们学到了如何利用网络命令（</w:t>
      </w:r>
      <w:r>
        <w:rPr>
          <w:rFonts w:ascii="Arial" w:hAnsi="Arial" w:cs="Arial"/>
          <w:color w:val="4D4D4D"/>
          <w:shd w:val="clear" w:color="auto" w:fill="FFFFFF"/>
        </w:rPr>
        <w:t>ping, netstat,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tracert</w:t>
      </w:r>
      <w:r>
        <w:rPr>
          <w:rFonts w:ascii="Arial" w:hAnsi="Arial" w:cs="Arial" w:hint="eastAsia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 xml:space="preserve"> ipconfig,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routeprint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）分析目前网络的状态情况。</w:t>
      </w:r>
      <w:r w:rsidR="001A5619">
        <w:rPr>
          <w:rFonts w:ascii="Arial" w:hAnsi="Arial" w:cs="Arial" w:hint="eastAsia"/>
          <w:color w:val="4D4D4D"/>
          <w:shd w:val="clear" w:color="auto" w:fill="FFFFFF"/>
        </w:rPr>
        <w:t>我对</w:t>
      </w:r>
      <w:r w:rsidR="001A5619" w:rsidRPr="001A5619">
        <w:rPr>
          <w:rFonts w:ascii="Arial" w:hAnsi="Arial" w:cs="Arial" w:hint="eastAsia"/>
          <w:color w:val="4D4D4D"/>
          <w:shd w:val="clear" w:color="auto" w:fill="FFFFFF"/>
        </w:rPr>
        <w:t>主机的</w:t>
      </w:r>
      <w:r w:rsidR="001A5619" w:rsidRPr="001A5619">
        <w:rPr>
          <w:rFonts w:ascii="Arial" w:hAnsi="Arial" w:cs="Arial" w:hint="eastAsia"/>
          <w:color w:val="4D4D4D"/>
          <w:shd w:val="clear" w:color="auto" w:fill="FFFFFF"/>
        </w:rPr>
        <w:t>IP</w:t>
      </w:r>
      <w:r w:rsidR="001A5619" w:rsidRPr="001A5619">
        <w:rPr>
          <w:rFonts w:ascii="Arial" w:hAnsi="Arial" w:cs="Arial" w:hint="eastAsia"/>
          <w:color w:val="4D4D4D"/>
          <w:shd w:val="clear" w:color="auto" w:fill="FFFFFF"/>
        </w:rPr>
        <w:t>地址、子网掩码、默认网关、</w:t>
      </w:r>
      <w:r w:rsidR="001A5619" w:rsidRPr="001A5619">
        <w:rPr>
          <w:rFonts w:ascii="Arial" w:hAnsi="Arial" w:cs="Arial" w:hint="eastAsia"/>
          <w:color w:val="4D4D4D"/>
          <w:shd w:val="clear" w:color="auto" w:fill="FFFFFF"/>
        </w:rPr>
        <w:t>DNS</w:t>
      </w:r>
      <w:r w:rsidR="001A5619" w:rsidRPr="001A5619">
        <w:rPr>
          <w:rFonts w:ascii="Arial" w:hAnsi="Arial" w:cs="Arial" w:hint="eastAsia"/>
          <w:color w:val="4D4D4D"/>
          <w:shd w:val="clear" w:color="auto" w:fill="FFFFFF"/>
        </w:rPr>
        <w:t>服务器</w:t>
      </w:r>
      <w:r w:rsidR="001A5619" w:rsidRPr="001A5619">
        <w:rPr>
          <w:rFonts w:ascii="Arial" w:hAnsi="Arial" w:cs="Arial" w:hint="eastAsia"/>
          <w:color w:val="4D4D4D"/>
          <w:shd w:val="clear" w:color="auto" w:fill="FFFFFF"/>
        </w:rPr>
        <w:t>IP</w:t>
      </w:r>
      <w:r w:rsidR="001A5619" w:rsidRPr="001A5619">
        <w:rPr>
          <w:rFonts w:ascii="Arial" w:hAnsi="Arial" w:cs="Arial" w:hint="eastAsia"/>
          <w:color w:val="4D4D4D"/>
          <w:shd w:val="clear" w:color="auto" w:fill="FFFFFF"/>
        </w:rPr>
        <w:t>地址等</w:t>
      </w:r>
      <w:r w:rsidR="001A5619">
        <w:rPr>
          <w:rFonts w:ascii="Arial" w:hAnsi="Arial" w:cs="Arial" w:hint="eastAsia"/>
          <w:color w:val="4D4D4D"/>
          <w:shd w:val="clear" w:color="auto" w:fill="FFFFFF"/>
        </w:rPr>
        <w:t>有了更进一步的了解。知道了</w:t>
      </w:r>
      <w:r w:rsidR="001A5619" w:rsidRPr="001A5619">
        <w:rPr>
          <w:rFonts w:ascii="Arial" w:hAnsi="Arial" w:cs="Arial" w:hint="eastAsia"/>
          <w:color w:val="4D4D4D"/>
          <w:shd w:val="clear" w:color="auto" w:fill="FFFFFF"/>
        </w:rPr>
        <w:t>主机的</w:t>
      </w:r>
      <w:r w:rsidR="001A5619" w:rsidRPr="001A5619">
        <w:rPr>
          <w:rFonts w:ascii="Arial" w:hAnsi="Arial" w:cs="Arial" w:hint="eastAsia"/>
          <w:color w:val="4D4D4D"/>
          <w:shd w:val="clear" w:color="auto" w:fill="FFFFFF"/>
        </w:rPr>
        <w:t>IP</w:t>
      </w:r>
      <w:r w:rsidR="001A5619" w:rsidRPr="001A5619">
        <w:rPr>
          <w:rFonts w:ascii="Arial" w:hAnsi="Arial" w:cs="Arial" w:hint="eastAsia"/>
          <w:color w:val="4D4D4D"/>
          <w:shd w:val="clear" w:color="auto" w:fill="FFFFFF"/>
        </w:rPr>
        <w:t>地址是根据主机所在的网络类型来划分的，子网掩码是根据划分网段的大小来划分的，默认网关是电脑上网时指向的上一级网络设备的</w:t>
      </w:r>
      <w:r w:rsidR="001A5619" w:rsidRPr="001A5619">
        <w:rPr>
          <w:rFonts w:ascii="Arial" w:hAnsi="Arial" w:cs="Arial" w:hint="eastAsia"/>
          <w:color w:val="4D4D4D"/>
          <w:shd w:val="clear" w:color="auto" w:fill="FFFFFF"/>
        </w:rPr>
        <w:t>IP</w:t>
      </w:r>
      <w:r w:rsidR="001A5619" w:rsidRPr="001A5619">
        <w:rPr>
          <w:rFonts w:ascii="Arial" w:hAnsi="Arial" w:cs="Arial" w:hint="eastAsia"/>
          <w:color w:val="4D4D4D"/>
          <w:shd w:val="clear" w:color="auto" w:fill="FFFFFF"/>
        </w:rPr>
        <w:t>地址来配置，</w:t>
      </w:r>
      <w:r w:rsidR="001A5619" w:rsidRPr="001A5619">
        <w:rPr>
          <w:rFonts w:ascii="Arial" w:hAnsi="Arial" w:cs="Arial" w:hint="eastAsia"/>
          <w:color w:val="4D4D4D"/>
          <w:shd w:val="clear" w:color="auto" w:fill="FFFFFF"/>
        </w:rPr>
        <w:t>DNS</w:t>
      </w:r>
      <w:r w:rsidR="001A5619" w:rsidRPr="001A5619">
        <w:rPr>
          <w:rFonts w:ascii="Arial" w:hAnsi="Arial" w:cs="Arial" w:hint="eastAsia"/>
          <w:color w:val="4D4D4D"/>
          <w:shd w:val="clear" w:color="auto" w:fill="FFFFFF"/>
        </w:rPr>
        <w:t>是方便上网的域名解析服务器，一般由某个地方的供应商提供。</w:t>
      </w:r>
    </w:p>
    <w:p w14:paraId="2D903FD6" w14:textId="49CA8F95" w:rsidR="001A5619" w:rsidRDefault="001A5619" w:rsidP="001A5619">
      <w:pPr>
        <w:ind w:left="420"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其中在实验操作中懂得了如何通过</w:t>
      </w:r>
      <w:r w:rsidRPr="001A5619">
        <w:rPr>
          <w:rFonts w:ascii="Arial" w:hAnsi="Arial" w:cs="Arial" w:hint="eastAsia"/>
          <w:color w:val="4D4D4D"/>
          <w:shd w:val="clear" w:color="auto" w:fill="FFFFFF"/>
        </w:rPr>
        <w:t>Ping</w:t>
      </w:r>
      <w:r w:rsidRPr="001A5619">
        <w:rPr>
          <w:rFonts w:ascii="Arial" w:hAnsi="Arial" w:cs="Arial" w:hint="eastAsia"/>
          <w:color w:val="4D4D4D"/>
          <w:shd w:val="clear" w:color="auto" w:fill="FFFFFF"/>
        </w:rPr>
        <w:t>命令的</w:t>
      </w:r>
      <w:r w:rsidRPr="001A5619">
        <w:rPr>
          <w:rFonts w:ascii="Arial" w:hAnsi="Arial" w:cs="Arial" w:hint="eastAsia"/>
          <w:color w:val="4D4D4D"/>
          <w:shd w:val="clear" w:color="auto" w:fill="FFFFFF"/>
        </w:rPr>
        <w:t>ipconfig</w:t>
      </w:r>
      <w:r w:rsidRPr="001A5619">
        <w:rPr>
          <w:rFonts w:ascii="Arial" w:hAnsi="Arial" w:cs="Arial" w:hint="eastAsia"/>
          <w:color w:val="4D4D4D"/>
          <w:shd w:val="clear" w:color="auto" w:fill="FFFFFF"/>
        </w:rPr>
        <w:t>可以查看一个域名对应的</w:t>
      </w:r>
      <w:r w:rsidRPr="001A5619">
        <w:rPr>
          <w:rFonts w:ascii="Arial" w:hAnsi="Arial" w:cs="Arial" w:hint="eastAsia"/>
          <w:color w:val="4D4D4D"/>
          <w:shd w:val="clear" w:color="auto" w:fill="FFFFFF"/>
        </w:rPr>
        <w:t>IP</w:t>
      </w:r>
      <w:r w:rsidRPr="001A5619">
        <w:rPr>
          <w:rFonts w:ascii="Arial" w:hAnsi="Arial" w:cs="Arial" w:hint="eastAsia"/>
          <w:color w:val="4D4D4D"/>
          <w:shd w:val="clear" w:color="auto" w:fill="FFFFFF"/>
        </w:rPr>
        <w:t>地址</w:t>
      </w:r>
      <w:r>
        <w:rPr>
          <w:rFonts w:ascii="Arial" w:hAnsi="Arial" w:cs="Arial" w:hint="eastAsia"/>
          <w:color w:val="4D4D4D"/>
          <w:shd w:val="clear" w:color="auto" w:fill="FFFFFF"/>
        </w:rPr>
        <w:t>，或者是检测网络节点的状况。</w:t>
      </w:r>
      <w:r w:rsidRPr="001A5619"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并结合实际情况</w:t>
      </w:r>
      <w:r w:rsidRPr="001A5619">
        <w:rPr>
          <w:rFonts w:ascii="Arial" w:hAnsi="Arial" w:cs="Arial" w:hint="eastAsia"/>
          <w:color w:val="4D4D4D"/>
          <w:shd w:val="clear" w:color="auto" w:fill="FFFFFF"/>
        </w:rPr>
        <w:t>如果一台主机不能上网，试分析可能的原因</w:t>
      </w:r>
      <w:r>
        <w:rPr>
          <w:rFonts w:ascii="Arial" w:hAnsi="Arial" w:cs="Arial" w:hint="eastAsia"/>
          <w:color w:val="4D4D4D"/>
          <w:shd w:val="clear" w:color="auto" w:fill="FFFFFF"/>
        </w:rPr>
        <w:t>时有</w:t>
      </w:r>
      <w:r w:rsidRPr="001A5619">
        <w:rPr>
          <w:rFonts w:ascii="Arial" w:hAnsi="Arial" w:cs="Arial" w:hint="eastAsia"/>
          <w:color w:val="4D4D4D"/>
          <w:shd w:val="clear" w:color="auto" w:fill="FFFFFF"/>
        </w:rPr>
        <w:t>获取的</w:t>
      </w:r>
      <w:proofErr w:type="spellStart"/>
      <w:r w:rsidRPr="001A5619">
        <w:rPr>
          <w:rFonts w:ascii="Arial" w:hAnsi="Arial" w:cs="Arial" w:hint="eastAsia"/>
          <w:color w:val="4D4D4D"/>
          <w:shd w:val="clear" w:color="auto" w:fill="FFFFFF"/>
        </w:rPr>
        <w:t>ip</w:t>
      </w:r>
      <w:proofErr w:type="spellEnd"/>
      <w:r w:rsidRPr="001A5619">
        <w:rPr>
          <w:rFonts w:ascii="Arial" w:hAnsi="Arial" w:cs="Arial" w:hint="eastAsia"/>
          <w:color w:val="4D4D4D"/>
          <w:shd w:val="clear" w:color="auto" w:fill="FFFFFF"/>
        </w:rPr>
        <w:t>不对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 w:rsidRPr="001A5619">
        <w:rPr>
          <w:rFonts w:ascii="Arial" w:hAnsi="Arial" w:cs="Arial" w:hint="eastAsia"/>
          <w:color w:val="4D4D4D"/>
          <w:shd w:val="clear" w:color="auto" w:fill="FFFFFF"/>
        </w:rPr>
        <w:t>网络问题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 w:rsidRPr="001A5619">
        <w:rPr>
          <w:rFonts w:ascii="Arial" w:hAnsi="Arial" w:cs="Arial" w:hint="eastAsia"/>
          <w:color w:val="4D4D4D"/>
          <w:shd w:val="clear" w:color="auto" w:fill="FFFFFF"/>
        </w:rPr>
        <w:t>网关配置错误。</w:t>
      </w:r>
    </w:p>
    <w:p w14:paraId="7AF32469" w14:textId="500FB6A9" w:rsidR="001A5619" w:rsidRPr="001A5619" w:rsidRDefault="001A5619" w:rsidP="001A5619">
      <w:pPr>
        <w:ind w:left="420" w:firstLineChars="200" w:firstLine="420"/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这次做实验的经历过程中发现，计算机网络实验的预习很重要，在课堂上能更快的进入实验步骤。而且实验室中同一网络环境下的同组机电脑之间更好操作，实验结果更加的清晰明了。所以以后尽量在实验室中进行上机操作，让后总结实操中</w:t>
      </w:r>
      <w:r w:rsidR="001627B4">
        <w:rPr>
          <w:rFonts w:ascii="Arial" w:hAnsi="Arial" w:cs="Arial" w:hint="eastAsia"/>
          <w:color w:val="4D4D4D"/>
          <w:shd w:val="clear" w:color="auto" w:fill="FFFFFF"/>
        </w:rPr>
        <w:t>得到的问题去进行进一步的思考。</w:t>
      </w:r>
    </w:p>
    <w:p w14:paraId="46F3CAA1" w14:textId="0AB6DDCF" w:rsidR="001A5619" w:rsidRPr="001A3AA9" w:rsidRDefault="001A5619" w:rsidP="001A5619">
      <w:pPr>
        <w:ind w:left="420"/>
        <w:rPr>
          <w:rFonts w:ascii="Arial" w:hAnsi="Arial" w:cs="Arial" w:hint="eastAsia"/>
          <w:color w:val="4D4D4D"/>
          <w:shd w:val="clear" w:color="auto" w:fill="FFFFFF"/>
        </w:rPr>
      </w:pPr>
    </w:p>
    <w:sectPr w:rsidR="001A5619" w:rsidRPr="001A3A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30DB5" w14:textId="77777777" w:rsidR="006A5049" w:rsidRDefault="006A5049" w:rsidP="00266966">
      <w:r>
        <w:separator/>
      </w:r>
    </w:p>
  </w:endnote>
  <w:endnote w:type="continuationSeparator" w:id="0">
    <w:p w14:paraId="3FD890B6" w14:textId="77777777" w:rsidR="006A5049" w:rsidRDefault="006A5049" w:rsidP="002669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A67BF" w14:textId="77777777" w:rsidR="006A5049" w:rsidRDefault="006A5049" w:rsidP="00266966">
      <w:r>
        <w:separator/>
      </w:r>
    </w:p>
  </w:footnote>
  <w:footnote w:type="continuationSeparator" w:id="0">
    <w:p w14:paraId="0A6A4E78" w14:textId="77777777" w:rsidR="006A5049" w:rsidRDefault="006A5049" w:rsidP="002669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multilevel"/>
    <w:tmpl w:val="00000006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7"/>
    <w:multiLevelType w:val="multilevel"/>
    <w:tmpl w:val="00000007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9"/>
    <w:multiLevelType w:val="multilevel"/>
    <w:tmpl w:val="00000009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00000023"/>
    <w:multiLevelType w:val="multilevel"/>
    <w:tmpl w:val="00000023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966BE"/>
    <w:multiLevelType w:val="hybridMultilevel"/>
    <w:tmpl w:val="7338B3E8"/>
    <w:lvl w:ilvl="0" w:tplc="57B4F3F2">
      <w:start w:val="1"/>
      <w:numFmt w:val="decimal"/>
      <w:lvlText w:val="[%1]."/>
      <w:lvlJc w:val="right"/>
      <w:pPr>
        <w:ind w:left="420" w:hanging="420"/>
      </w:pPr>
      <w:rPr>
        <w:rFonts w:hint="eastAsia"/>
        <w:b/>
        <w:bCs/>
        <w:i w:val="0"/>
        <w:i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9C9"/>
    <w:rsid w:val="001627B4"/>
    <w:rsid w:val="00172EA3"/>
    <w:rsid w:val="00184BFD"/>
    <w:rsid w:val="001A3AA9"/>
    <w:rsid w:val="001A5619"/>
    <w:rsid w:val="001D388C"/>
    <w:rsid w:val="001F171D"/>
    <w:rsid w:val="00266966"/>
    <w:rsid w:val="00386DD0"/>
    <w:rsid w:val="003A0999"/>
    <w:rsid w:val="00426530"/>
    <w:rsid w:val="004A690A"/>
    <w:rsid w:val="004D2F16"/>
    <w:rsid w:val="005A5B64"/>
    <w:rsid w:val="00626DA9"/>
    <w:rsid w:val="006A0790"/>
    <w:rsid w:val="006A5049"/>
    <w:rsid w:val="0084300B"/>
    <w:rsid w:val="00870E26"/>
    <w:rsid w:val="00874541"/>
    <w:rsid w:val="00914481"/>
    <w:rsid w:val="0091481D"/>
    <w:rsid w:val="00A34125"/>
    <w:rsid w:val="00A61D30"/>
    <w:rsid w:val="00B47174"/>
    <w:rsid w:val="00C75111"/>
    <w:rsid w:val="00D12CBE"/>
    <w:rsid w:val="00D5249B"/>
    <w:rsid w:val="00D818CA"/>
    <w:rsid w:val="00DA609D"/>
    <w:rsid w:val="00E219C9"/>
    <w:rsid w:val="00E45F53"/>
    <w:rsid w:val="00F256CF"/>
    <w:rsid w:val="00F8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E0A18B"/>
  <w15:chartTrackingRefBased/>
  <w15:docId w15:val="{034F7323-FB5B-49C2-86BA-614D98632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099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26D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26D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69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669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669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66966"/>
    <w:rPr>
      <w:sz w:val="18"/>
      <w:szCs w:val="18"/>
    </w:rPr>
  </w:style>
  <w:style w:type="paragraph" w:styleId="a7">
    <w:name w:val="List Paragraph"/>
    <w:basedOn w:val="a"/>
    <w:uiPriority w:val="34"/>
    <w:qFormat/>
    <w:rsid w:val="0026696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DA609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A609D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semiHidden/>
    <w:rsid w:val="00626D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626DA9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97671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7116161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5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824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48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111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39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03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18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0622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1311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314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7044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72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0823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0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491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5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891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851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732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595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602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38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2509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29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721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5334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7871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145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92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4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21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14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12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90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47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http://www.baidu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8</Pages>
  <Words>688</Words>
  <Characters>3928</Characters>
  <Application>Microsoft Office Word</Application>
  <DocSecurity>0</DocSecurity>
  <Lines>32</Lines>
  <Paragraphs>9</Paragraphs>
  <ScaleCrop>false</ScaleCrop>
  <Company/>
  <LinksUpToDate>false</LinksUpToDate>
  <CharactersWithSpaces>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芷靖</dc:creator>
  <cp:keywords/>
  <dc:description/>
  <cp:lastModifiedBy>李 芷靖</cp:lastModifiedBy>
  <cp:revision>4</cp:revision>
  <dcterms:created xsi:type="dcterms:W3CDTF">2021-09-12T07:02:00Z</dcterms:created>
  <dcterms:modified xsi:type="dcterms:W3CDTF">2021-09-12T14:46:00Z</dcterms:modified>
</cp:coreProperties>
</file>