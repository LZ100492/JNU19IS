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D70BB" w14:textId="77777777" w:rsidR="001143DA" w:rsidRPr="00183302" w:rsidRDefault="001143DA" w:rsidP="001143DA">
      <w:pPr>
        <w:jc w:val="center"/>
        <w:rPr>
          <w:rFonts w:eastAsia="楷体_GB2312"/>
          <w:b/>
          <w:sz w:val="44"/>
          <w:szCs w:val="44"/>
        </w:rPr>
      </w:pPr>
      <w:r w:rsidRPr="00183302">
        <w:rPr>
          <w:rFonts w:eastAsia="楷体_GB2312"/>
          <w:b/>
          <w:sz w:val="44"/>
          <w:szCs w:val="44"/>
        </w:rPr>
        <w:t>暨南大学本科实验报告专用纸</w:t>
      </w:r>
    </w:p>
    <w:p w14:paraId="48AA7BFE" w14:textId="77777777" w:rsidR="001143DA" w:rsidRPr="00183302" w:rsidRDefault="001143DA" w:rsidP="001143DA">
      <w:pPr>
        <w:spacing w:line="420" w:lineRule="exact"/>
        <w:rPr>
          <w:rFonts w:eastAsia="楷体_GB2312"/>
          <w:sz w:val="28"/>
          <w:szCs w:val="28"/>
        </w:rPr>
      </w:pPr>
      <w:r w:rsidRPr="00183302">
        <w:rPr>
          <w:rFonts w:eastAsia="楷体_GB2312"/>
          <w:sz w:val="28"/>
          <w:szCs w:val="28"/>
        </w:rPr>
        <w:t>课程名称</w:t>
      </w:r>
      <w:r w:rsidRPr="00183302">
        <w:rPr>
          <w:rFonts w:eastAsia="楷体_GB2312"/>
          <w:sz w:val="28"/>
          <w:szCs w:val="28"/>
          <w:u w:val="single"/>
        </w:rPr>
        <w:t xml:space="preserve">       </w:t>
      </w:r>
      <w:r w:rsidRPr="005376DC">
        <w:rPr>
          <w:rFonts w:eastAsia="楷体_GB2312" w:hint="eastAsia"/>
          <w:sz w:val="28"/>
          <w:szCs w:val="28"/>
          <w:u w:val="single"/>
        </w:rPr>
        <w:t>计算机网络</w:t>
      </w:r>
      <w:r>
        <w:rPr>
          <w:rFonts w:eastAsia="楷体_GB2312" w:hint="eastAsia"/>
          <w:sz w:val="28"/>
          <w:szCs w:val="28"/>
          <w:u w:val="single"/>
        </w:rPr>
        <w:t>实验</w:t>
      </w:r>
      <w:r w:rsidRPr="00183302">
        <w:rPr>
          <w:rFonts w:eastAsia="楷体_GB2312"/>
          <w:sz w:val="28"/>
          <w:szCs w:val="28"/>
          <w:u w:val="single"/>
        </w:rPr>
        <w:t xml:space="preserve">      </w:t>
      </w:r>
      <w:r>
        <w:rPr>
          <w:rFonts w:eastAsia="楷体_GB2312"/>
          <w:sz w:val="28"/>
          <w:szCs w:val="28"/>
          <w:u w:val="single"/>
        </w:rPr>
        <w:t xml:space="preserve"> </w:t>
      </w:r>
      <w:r w:rsidRPr="00183302">
        <w:rPr>
          <w:rFonts w:eastAsia="楷体_GB2312"/>
          <w:sz w:val="28"/>
          <w:szCs w:val="28"/>
        </w:rPr>
        <w:t>成绩评定</w:t>
      </w:r>
      <w:r w:rsidRPr="00183302">
        <w:rPr>
          <w:rFonts w:eastAsia="楷体_GB2312"/>
          <w:sz w:val="28"/>
          <w:szCs w:val="28"/>
          <w:u w:val="single"/>
        </w:rPr>
        <w:t xml:space="preserve">            </w:t>
      </w:r>
    </w:p>
    <w:p w14:paraId="4F6392BE" w14:textId="77777777" w:rsidR="001143DA" w:rsidRPr="00183302" w:rsidRDefault="001143DA" w:rsidP="001143DA">
      <w:pPr>
        <w:spacing w:line="420" w:lineRule="exact"/>
        <w:rPr>
          <w:rFonts w:eastAsia="楷体_GB2312"/>
          <w:sz w:val="28"/>
          <w:szCs w:val="28"/>
        </w:rPr>
      </w:pPr>
      <w:r w:rsidRPr="00183302">
        <w:rPr>
          <w:rFonts w:eastAsia="楷体_GB2312"/>
          <w:sz w:val="28"/>
          <w:szCs w:val="28"/>
        </w:rPr>
        <w:t>实验项目名称</w:t>
      </w:r>
      <w:r w:rsidRPr="00183302">
        <w:rPr>
          <w:rFonts w:eastAsia="楷体_GB2312"/>
          <w:sz w:val="28"/>
          <w:szCs w:val="28"/>
          <w:u w:val="single"/>
        </w:rPr>
        <w:t xml:space="preserve"> </w:t>
      </w:r>
      <w:r>
        <w:rPr>
          <w:rFonts w:eastAsia="楷体_GB2312"/>
          <w:sz w:val="28"/>
          <w:szCs w:val="28"/>
          <w:u w:val="single"/>
        </w:rPr>
        <w:t xml:space="preserve">  </w:t>
      </w:r>
      <w:r w:rsidRPr="005376DC">
        <w:rPr>
          <w:rFonts w:eastAsia="楷体_GB2312" w:hint="eastAsia"/>
          <w:sz w:val="28"/>
          <w:szCs w:val="28"/>
          <w:u w:val="single"/>
        </w:rPr>
        <w:t>TCP/IP</w:t>
      </w:r>
      <w:r w:rsidRPr="005376DC">
        <w:rPr>
          <w:rFonts w:eastAsia="楷体_GB2312" w:hint="eastAsia"/>
          <w:sz w:val="28"/>
          <w:szCs w:val="28"/>
          <w:u w:val="single"/>
        </w:rPr>
        <w:t>协议配置与网络实用命令</w:t>
      </w:r>
      <w:r>
        <w:rPr>
          <w:rFonts w:eastAsia="楷体_GB2312"/>
          <w:sz w:val="28"/>
          <w:szCs w:val="28"/>
          <w:u w:val="single"/>
        </w:rPr>
        <w:t xml:space="preserve"> </w:t>
      </w:r>
      <w:r w:rsidRPr="00183302">
        <w:rPr>
          <w:rFonts w:eastAsia="楷体_GB2312"/>
          <w:sz w:val="28"/>
          <w:szCs w:val="28"/>
        </w:rPr>
        <w:t>指导教师</w:t>
      </w:r>
      <w:r w:rsidRPr="00183302">
        <w:rPr>
          <w:rFonts w:eastAsia="楷体_GB2312"/>
          <w:sz w:val="28"/>
          <w:szCs w:val="28"/>
          <w:u w:val="single"/>
        </w:rPr>
        <w:t xml:space="preserve">  </w:t>
      </w:r>
      <w:r w:rsidRPr="005376DC">
        <w:rPr>
          <w:rFonts w:eastAsia="楷体_GB2312" w:hint="eastAsia"/>
          <w:sz w:val="28"/>
          <w:szCs w:val="28"/>
          <w:u w:val="single"/>
        </w:rPr>
        <w:t>潘冰</w:t>
      </w:r>
      <w:r w:rsidRPr="00183302">
        <w:rPr>
          <w:rFonts w:eastAsia="楷体_GB2312"/>
          <w:sz w:val="28"/>
          <w:szCs w:val="28"/>
          <w:u w:val="single"/>
        </w:rPr>
        <w:t xml:space="preserve">        </w:t>
      </w:r>
    </w:p>
    <w:p w14:paraId="3A016A33" w14:textId="77777777" w:rsidR="001143DA" w:rsidRPr="00183302" w:rsidRDefault="001143DA" w:rsidP="001143DA">
      <w:pPr>
        <w:spacing w:line="420" w:lineRule="exact"/>
        <w:rPr>
          <w:rFonts w:eastAsia="楷体_GB2312"/>
          <w:sz w:val="28"/>
          <w:szCs w:val="28"/>
          <w:u w:val="single"/>
        </w:rPr>
      </w:pPr>
      <w:r w:rsidRPr="00183302">
        <w:rPr>
          <w:rFonts w:eastAsia="楷体_GB2312"/>
          <w:sz w:val="28"/>
          <w:szCs w:val="28"/>
        </w:rPr>
        <w:t>实验项目编号</w:t>
      </w:r>
      <w:r w:rsidRPr="00183302">
        <w:rPr>
          <w:rFonts w:eastAsia="楷体_GB2312"/>
          <w:sz w:val="28"/>
          <w:szCs w:val="28"/>
          <w:u w:val="single"/>
        </w:rPr>
        <w:t xml:space="preserve">     </w:t>
      </w:r>
      <w:r>
        <w:rPr>
          <w:rFonts w:eastAsia="楷体_GB2312"/>
          <w:sz w:val="28"/>
          <w:szCs w:val="28"/>
          <w:u w:val="single"/>
        </w:rPr>
        <w:t>2</w:t>
      </w:r>
      <w:r w:rsidRPr="00183302">
        <w:rPr>
          <w:rFonts w:eastAsia="楷体_GB2312"/>
          <w:sz w:val="28"/>
          <w:szCs w:val="28"/>
          <w:u w:val="single"/>
        </w:rPr>
        <w:t xml:space="preserve">   </w:t>
      </w:r>
      <w:r w:rsidRPr="00183302">
        <w:rPr>
          <w:rFonts w:eastAsia="楷体_GB2312"/>
          <w:sz w:val="28"/>
          <w:szCs w:val="28"/>
        </w:rPr>
        <w:t>实验项目类型</w:t>
      </w:r>
      <w:r w:rsidRPr="00183302">
        <w:rPr>
          <w:rFonts w:eastAsia="楷体_GB2312"/>
          <w:sz w:val="28"/>
          <w:szCs w:val="28"/>
          <w:u w:val="single"/>
        </w:rPr>
        <w:t xml:space="preserve"> </w:t>
      </w:r>
      <w:r>
        <w:rPr>
          <w:rFonts w:eastAsia="楷体_GB2312" w:hint="eastAsia"/>
          <w:sz w:val="28"/>
          <w:szCs w:val="28"/>
          <w:u w:val="single"/>
        </w:rPr>
        <w:t>验证型</w:t>
      </w:r>
      <w:r w:rsidRPr="00183302">
        <w:rPr>
          <w:rFonts w:eastAsia="楷体_GB2312"/>
          <w:sz w:val="28"/>
          <w:szCs w:val="28"/>
          <w:u w:val="single"/>
        </w:rPr>
        <w:t xml:space="preserve"> </w:t>
      </w:r>
      <w:r w:rsidRPr="00183302">
        <w:rPr>
          <w:rFonts w:eastAsia="楷体_GB2312"/>
          <w:sz w:val="28"/>
          <w:szCs w:val="28"/>
        </w:rPr>
        <w:t>实验地点</w:t>
      </w:r>
      <w:r w:rsidRPr="00183302">
        <w:rPr>
          <w:rFonts w:eastAsia="楷体_GB2312"/>
          <w:sz w:val="28"/>
          <w:szCs w:val="28"/>
          <w:u w:val="single"/>
        </w:rPr>
        <w:t xml:space="preserve"> </w:t>
      </w:r>
      <w:r>
        <w:rPr>
          <w:rFonts w:eastAsia="楷体_GB2312" w:hint="eastAsia"/>
          <w:sz w:val="28"/>
          <w:szCs w:val="28"/>
          <w:u w:val="single"/>
        </w:rPr>
        <w:t>实</w:t>
      </w:r>
      <w:r>
        <w:rPr>
          <w:rFonts w:eastAsia="楷体_GB2312"/>
          <w:sz w:val="28"/>
          <w:szCs w:val="28"/>
          <w:u w:val="single"/>
        </w:rPr>
        <w:t>B402</w:t>
      </w:r>
      <w:r w:rsidRPr="00183302">
        <w:rPr>
          <w:rFonts w:eastAsia="楷体_GB2312"/>
          <w:sz w:val="28"/>
          <w:szCs w:val="28"/>
          <w:u w:val="single"/>
        </w:rPr>
        <w:t xml:space="preserve"> </w:t>
      </w:r>
    </w:p>
    <w:p w14:paraId="635404EF" w14:textId="6B89C548" w:rsidR="001143DA" w:rsidRPr="00183302" w:rsidRDefault="001143DA" w:rsidP="001143DA">
      <w:pPr>
        <w:spacing w:line="420" w:lineRule="exact"/>
        <w:rPr>
          <w:rFonts w:eastAsia="楷体_GB2312"/>
          <w:sz w:val="28"/>
          <w:szCs w:val="28"/>
          <w:u w:val="single"/>
        </w:rPr>
      </w:pPr>
      <w:r w:rsidRPr="00183302">
        <w:rPr>
          <w:rFonts w:eastAsia="楷体_GB2312"/>
          <w:sz w:val="28"/>
          <w:szCs w:val="28"/>
        </w:rPr>
        <w:t>学生姓名</w:t>
      </w:r>
      <w:r w:rsidRPr="00183302">
        <w:rPr>
          <w:rFonts w:eastAsia="楷体_GB2312"/>
          <w:sz w:val="28"/>
          <w:szCs w:val="28"/>
          <w:u w:val="single"/>
        </w:rPr>
        <w:t xml:space="preserve">  </w:t>
      </w:r>
      <w:r>
        <w:rPr>
          <w:rFonts w:eastAsia="楷体_GB2312" w:hint="eastAsia"/>
          <w:sz w:val="28"/>
          <w:szCs w:val="28"/>
          <w:u w:val="single"/>
        </w:rPr>
        <w:t>张景曦</w:t>
      </w:r>
      <w:r w:rsidRPr="00183302">
        <w:rPr>
          <w:rFonts w:eastAsia="楷体_GB2312"/>
          <w:sz w:val="28"/>
          <w:szCs w:val="28"/>
          <w:u w:val="single"/>
        </w:rPr>
        <w:t xml:space="preserve">          </w:t>
      </w:r>
      <w:r w:rsidRPr="00183302">
        <w:rPr>
          <w:rFonts w:eastAsia="楷体_GB2312"/>
          <w:sz w:val="28"/>
          <w:szCs w:val="28"/>
        </w:rPr>
        <w:t>学号</w:t>
      </w:r>
      <w:r w:rsidRPr="00183302">
        <w:rPr>
          <w:rFonts w:eastAsia="楷体_GB2312"/>
          <w:sz w:val="28"/>
          <w:szCs w:val="28"/>
          <w:u w:val="single"/>
        </w:rPr>
        <w:t xml:space="preserve">   </w:t>
      </w:r>
      <w:r>
        <w:rPr>
          <w:rFonts w:eastAsia="楷体_GB2312"/>
          <w:sz w:val="28"/>
          <w:szCs w:val="28"/>
          <w:u w:val="single"/>
        </w:rPr>
        <w:t>2019051098</w:t>
      </w:r>
      <w:r w:rsidRPr="00183302">
        <w:rPr>
          <w:rFonts w:eastAsia="楷体_GB2312"/>
          <w:sz w:val="28"/>
          <w:szCs w:val="28"/>
          <w:u w:val="single"/>
        </w:rPr>
        <w:t xml:space="preserve">               </w:t>
      </w:r>
    </w:p>
    <w:p w14:paraId="294E3FEF" w14:textId="77777777" w:rsidR="001143DA" w:rsidRPr="00183302" w:rsidRDefault="001143DA" w:rsidP="001143DA">
      <w:pPr>
        <w:spacing w:line="420" w:lineRule="exact"/>
        <w:rPr>
          <w:rFonts w:eastAsia="楷体_GB2312"/>
          <w:sz w:val="28"/>
          <w:szCs w:val="28"/>
          <w:u w:val="single"/>
        </w:rPr>
      </w:pPr>
      <w:r w:rsidRPr="00183302">
        <w:rPr>
          <w:rFonts w:eastAsia="楷体_GB2312"/>
          <w:sz w:val="28"/>
          <w:szCs w:val="28"/>
        </w:rPr>
        <w:t>学院</w:t>
      </w:r>
      <w:r w:rsidRPr="00183302">
        <w:rPr>
          <w:rFonts w:eastAsia="楷体_GB2312"/>
          <w:sz w:val="28"/>
          <w:szCs w:val="28"/>
          <w:u w:val="single"/>
        </w:rPr>
        <w:t xml:space="preserve"> </w:t>
      </w:r>
      <w:r>
        <w:rPr>
          <w:rFonts w:eastAsia="楷体_GB2312"/>
          <w:sz w:val="28"/>
          <w:szCs w:val="28"/>
          <w:u w:val="single"/>
        </w:rPr>
        <w:t xml:space="preserve">  </w:t>
      </w:r>
      <w:r>
        <w:rPr>
          <w:rFonts w:eastAsia="楷体_GB2312" w:hint="eastAsia"/>
          <w:sz w:val="28"/>
          <w:szCs w:val="28"/>
          <w:u w:val="single"/>
        </w:rPr>
        <w:t>智能科学与工程学院</w:t>
      </w:r>
      <w:r w:rsidRPr="00183302">
        <w:rPr>
          <w:rFonts w:eastAsia="楷体_GB2312"/>
          <w:sz w:val="28"/>
          <w:szCs w:val="28"/>
          <w:u w:val="single"/>
        </w:rPr>
        <w:t xml:space="preserve">     </w:t>
      </w:r>
      <w:r w:rsidRPr="00183302">
        <w:rPr>
          <w:rFonts w:eastAsia="楷体_GB2312"/>
          <w:sz w:val="28"/>
          <w:szCs w:val="28"/>
        </w:rPr>
        <w:t>系</w:t>
      </w:r>
      <w:r w:rsidRPr="00183302">
        <w:rPr>
          <w:rFonts w:eastAsia="楷体_GB2312"/>
          <w:sz w:val="28"/>
          <w:szCs w:val="28"/>
          <w:u w:val="single"/>
        </w:rPr>
        <w:t xml:space="preserve">   </w:t>
      </w:r>
      <w:r>
        <w:rPr>
          <w:rFonts w:eastAsia="楷体_GB2312" w:hint="eastAsia"/>
          <w:sz w:val="28"/>
          <w:szCs w:val="28"/>
          <w:u w:val="single"/>
        </w:rPr>
        <w:t>计算机</w:t>
      </w:r>
      <w:r w:rsidRPr="00183302">
        <w:rPr>
          <w:rFonts w:eastAsia="楷体_GB2312"/>
          <w:sz w:val="28"/>
          <w:szCs w:val="28"/>
          <w:u w:val="single"/>
        </w:rPr>
        <w:t xml:space="preserve">   </w:t>
      </w:r>
      <w:r w:rsidRPr="00183302">
        <w:rPr>
          <w:rFonts w:eastAsia="楷体_GB2312"/>
          <w:sz w:val="28"/>
          <w:szCs w:val="28"/>
        </w:rPr>
        <w:t>专业</w:t>
      </w:r>
      <w:r w:rsidRPr="00183302">
        <w:rPr>
          <w:rFonts w:eastAsia="楷体_GB2312"/>
          <w:sz w:val="28"/>
          <w:szCs w:val="28"/>
          <w:u w:val="single"/>
        </w:rPr>
        <w:t xml:space="preserve">  </w:t>
      </w:r>
      <w:r>
        <w:rPr>
          <w:rFonts w:eastAsia="楷体_GB2312" w:hint="eastAsia"/>
          <w:sz w:val="28"/>
          <w:szCs w:val="28"/>
          <w:u w:val="single"/>
        </w:rPr>
        <w:t>信息安全</w:t>
      </w:r>
      <w:r w:rsidRPr="00183302">
        <w:rPr>
          <w:rFonts w:eastAsia="楷体_GB2312"/>
          <w:sz w:val="28"/>
          <w:szCs w:val="28"/>
          <w:u w:val="single"/>
        </w:rPr>
        <w:t xml:space="preserve">  </w:t>
      </w:r>
    </w:p>
    <w:p w14:paraId="39F77802" w14:textId="77777777" w:rsidR="001143DA" w:rsidRDefault="001143DA" w:rsidP="001143DA">
      <w:pPr>
        <w:spacing w:line="420" w:lineRule="exact"/>
        <w:rPr>
          <w:rFonts w:eastAsia="楷体_GB2312"/>
          <w:sz w:val="28"/>
          <w:szCs w:val="28"/>
        </w:rPr>
      </w:pPr>
      <w:r w:rsidRPr="00183302">
        <w:rPr>
          <w:rFonts w:eastAsia="楷体_GB2312"/>
          <w:sz w:val="28"/>
          <w:szCs w:val="28"/>
        </w:rPr>
        <w:t>实验时间</w:t>
      </w:r>
      <w:r w:rsidRPr="00183302">
        <w:rPr>
          <w:rFonts w:eastAsia="楷体_GB2312"/>
          <w:sz w:val="28"/>
          <w:szCs w:val="28"/>
          <w:u w:val="single"/>
        </w:rPr>
        <w:t xml:space="preserve"> </w:t>
      </w:r>
      <w:r>
        <w:rPr>
          <w:rFonts w:eastAsia="楷体_GB2312"/>
          <w:sz w:val="28"/>
          <w:szCs w:val="28"/>
          <w:u w:val="single"/>
        </w:rPr>
        <w:t>2021</w:t>
      </w:r>
      <w:r w:rsidRPr="00183302">
        <w:rPr>
          <w:rFonts w:eastAsia="楷体_GB2312"/>
          <w:sz w:val="28"/>
          <w:szCs w:val="28"/>
          <w:u w:val="single"/>
        </w:rPr>
        <w:t xml:space="preserve"> </w:t>
      </w:r>
      <w:r w:rsidRPr="00183302">
        <w:rPr>
          <w:rFonts w:eastAsia="楷体_GB2312"/>
          <w:sz w:val="28"/>
          <w:szCs w:val="28"/>
        </w:rPr>
        <w:t>年</w:t>
      </w:r>
      <w:r w:rsidRPr="00183302">
        <w:rPr>
          <w:rFonts w:eastAsia="楷体_GB2312"/>
          <w:sz w:val="28"/>
          <w:szCs w:val="28"/>
          <w:u w:val="single"/>
        </w:rPr>
        <w:t xml:space="preserve"> </w:t>
      </w:r>
      <w:r>
        <w:rPr>
          <w:rFonts w:eastAsia="楷体_GB2312"/>
          <w:sz w:val="28"/>
          <w:szCs w:val="28"/>
          <w:u w:val="single"/>
        </w:rPr>
        <w:t>9</w:t>
      </w:r>
      <w:r w:rsidRPr="00183302">
        <w:rPr>
          <w:rFonts w:eastAsia="楷体_GB2312"/>
          <w:sz w:val="28"/>
          <w:szCs w:val="28"/>
          <w:u w:val="single"/>
        </w:rPr>
        <w:t xml:space="preserve"> </w:t>
      </w:r>
      <w:r w:rsidRPr="00183302">
        <w:rPr>
          <w:rFonts w:eastAsia="楷体_GB2312"/>
          <w:sz w:val="28"/>
          <w:szCs w:val="28"/>
        </w:rPr>
        <w:t>月</w:t>
      </w:r>
      <w:r w:rsidRPr="00183302">
        <w:rPr>
          <w:rFonts w:eastAsia="楷体_GB2312"/>
          <w:sz w:val="28"/>
          <w:szCs w:val="28"/>
          <w:u w:val="single"/>
        </w:rPr>
        <w:t xml:space="preserve"> </w:t>
      </w:r>
      <w:r>
        <w:rPr>
          <w:rFonts w:eastAsia="楷体_GB2312"/>
          <w:sz w:val="28"/>
          <w:szCs w:val="28"/>
          <w:u w:val="single"/>
        </w:rPr>
        <w:t>8</w:t>
      </w:r>
      <w:r w:rsidRPr="00183302">
        <w:rPr>
          <w:rFonts w:eastAsia="楷体_GB2312"/>
          <w:sz w:val="28"/>
          <w:szCs w:val="28"/>
          <w:u w:val="single"/>
        </w:rPr>
        <w:t xml:space="preserve"> </w:t>
      </w:r>
      <w:r w:rsidRPr="00183302">
        <w:rPr>
          <w:rFonts w:eastAsia="楷体_GB2312"/>
          <w:sz w:val="28"/>
          <w:szCs w:val="28"/>
        </w:rPr>
        <w:t>日</w:t>
      </w:r>
      <w:r w:rsidRPr="00183302">
        <w:rPr>
          <w:rFonts w:eastAsia="楷体_GB2312"/>
          <w:sz w:val="28"/>
          <w:szCs w:val="28"/>
        </w:rPr>
        <w:t xml:space="preserve"> </w:t>
      </w:r>
      <w:r w:rsidRPr="00183302">
        <w:rPr>
          <w:rFonts w:eastAsia="楷体_GB2312"/>
          <w:sz w:val="28"/>
          <w:szCs w:val="28"/>
          <w:u w:val="single"/>
        </w:rPr>
        <w:t xml:space="preserve"> </w:t>
      </w:r>
      <w:r>
        <w:rPr>
          <w:rFonts w:eastAsia="楷体_GB2312" w:hint="eastAsia"/>
          <w:sz w:val="28"/>
          <w:szCs w:val="28"/>
          <w:u w:val="single"/>
        </w:rPr>
        <w:t>上</w:t>
      </w:r>
      <w:r w:rsidRPr="00183302">
        <w:rPr>
          <w:rFonts w:eastAsia="楷体_GB2312"/>
          <w:sz w:val="28"/>
          <w:szCs w:val="28"/>
          <w:u w:val="single"/>
        </w:rPr>
        <w:t xml:space="preserve"> </w:t>
      </w:r>
      <w:r w:rsidRPr="00183302">
        <w:rPr>
          <w:rFonts w:eastAsia="楷体_GB2312"/>
          <w:sz w:val="28"/>
          <w:szCs w:val="28"/>
        </w:rPr>
        <w:t>午～</w:t>
      </w:r>
      <w:r w:rsidRPr="00183302">
        <w:rPr>
          <w:rFonts w:eastAsia="楷体_GB2312"/>
          <w:sz w:val="28"/>
          <w:szCs w:val="28"/>
          <w:u w:val="single"/>
        </w:rPr>
        <w:t xml:space="preserve"> </w:t>
      </w:r>
      <w:r>
        <w:rPr>
          <w:rFonts w:eastAsia="楷体_GB2312"/>
          <w:sz w:val="28"/>
          <w:szCs w:val="28"/>
          <w:u w:val="single"/>
        </w:rPr>
        <w:t>9</w:t>
      </w:r>
      <w:r w:rsidRPr="00183302">
        <w:rPr>
          <w:rFonts w:eastAsia="楷体_GB2312"/>
          <w:sz w:val="28"/>
          <w:szCs w:val="28"/>
          <w:u w:val="single"/>
        </w:rPr>
        <w:t xml:space="preserve"> </w:t>
      </w:r>
      <w:r w:rsidRPr="00183302">
        <w:rPr>
          <w:rFonts w:eastAsia="楷体_GB2312"/>
          <w:sz w:val="28"/>
          <w:szCs w:val="28"/>
        </w:rPr>
        <w:t>月</w:t>
      </w:r>
      <w:r w:rsidRPr="00183302">
        <w:rPr>
          <w:rFonts w:eastAsia="楷体_GB2312"/>
          <w:sz w:val="28"/>
          <w:szCs w:val="28"/>
          <w:u w:val="single"/>
        </w:rPr>
        <w:t xml:space="preserve"> </w:t>
      </w:r>
      <w:r>
        <w:rPr>
          <w:rFonts w:eastAsia="楷体_GB2312"/>
          <w:sz w:val="28"/>
          <w:szCs w:val="28"/>
          <w:u w:val="single"/>
        </w:rPr>
        <w:t>12</w:t>
      </w:r>
      <w:r w:rsidRPr="00183302">
        <w:rPr>
          <w:rFonts w:eastAsia="楷体_GB2312"/>
          <w:sz w:val="28"/>
          <w:szCs w:val="28"/>
        </w:rPr>
        <w:t>日</w:t>
      </w:r>
      <w:r w:rsidRPr="00183302">
        <w:rPr>
          <w:rFonts w:eastAsia="楷体_GB2312"/>
          <w:sz w:val="28"/>
          <w:szCs w:val="28"/>
        </w:rPr>
        <w:t xml:space="preserve"> </w:t>
      </w:r>
      <w:r>
        <w:rPr>
          <w:rFonts w:eastAsia="楷体_GB2312" w:hint="eastAsia"/>
          <w:sz w:val="28"/>
          <w:szCs w:val="28"/>
          <w:u w:val="single"/>
        </w:rPr>
        <w:t>上</w:t>
      </w:r>
      <w:r w:rsidRPr="00183302">
        <w:rPr>
          <w:rFonts w:eastAsia="楷体_GB2312"/>
          <w:sz w:val="28"/>
          <w:szCs w:val="28"/>
        </w:rPr>
        <w:t>午</w:t>
      </w:r>
      <w:r w:rsidRPr="00183302">
        <w:rPr>
          <w:rFonts w:eastAsia="楷体_GB2312"/>
          <w:sz w:val="28"/>
          <w:szCs w:val="28"/>
        </w:rPr>
        <w:t xml:space="preserve"> </w:t>
      </w:r>
    </w:p>
    <w:p w14:paraId="65C3C9CE" w14:textId="77777777" w:rsidR="001143DA" w:rsidRPr="00183302" w:rsidRDefault="001143DA" w:rsidP="001143DA">
      <w:pPr>
        <w:spacing w:line="420" w:lineRule="exact"/>
        <w:rPr>
          <w:rFonts w:eastAsia="楷体_GB2312"/>
          <w:sz w:val="28"/>
          <w:szCs w:val="28"/>
        </w:rPr>
      </w:pPr>
      <w:r w:rsidRPr="00183302">
        <w:rPr>
          <w:rFonts w:eastAsia="楷体_GB2312"/>
          <w:sz w:val="28"/>
          <w:szCs w:val="28"/>
        </w:rPr>
        <w:t>温度</w:t>
      </w:r>
      <w:r w:rsidRPr="00183302">
        <w:rPr>
          <w:rFonts w:eastAsia="楷体_GB2312"/>
          <w:sz w:val="28"/>
          <w:szCs w:val="28"/>
          <w:u w:val="single"/>
        </w:rPr>
        <w:t xml:space="preserve"> </w:t>
      </w:r>
      <w:r>
        <w:rPr>
          <w:rFonts w:eastAsia="楷体_GB2312"/>
          <w:sz w:val="28"/>
          <w:szCs w:val="28"/>
          <w:u w:val="single"/>
        </w:rPr>
        <w:t>27</w:t>
      </w:r>
      <w:r w:rsidRPr="00183302">
        <w:rPr>
          <w:rFonts w:eastAsia="楷体_GB2312"/>
          <w:sz w:val="28"/>
          <w:szCs w:val="28"/>
          <w:u w:val="single"/>
        </w:rPr>
        <w:t xml:space="preserve"> </w:t>
      </w:r>
      <w:r w:rsidRPr="00183302">
        <w:rPr>
          <w:rFonts w:eastAsia="楷体_GB2312"/>
          <w:sz w:val="28"/>
          <w:szCs w:val="28"/>
        </w:rPr>
        <w:t>℃</w:t>
      </w:r>
      <w:r>
        <w:rPr>
          <w:rFonts w:eastAsia="楷体_GB2312"/>
          <w:sz w:val="28"/>
          <w:szCs w:val="28"/>
        </w:rPr>
        <w:t xml:space="preserve"> </w:t>
      </w:r>
      <w:r w:rsidRPr="00183302">
        <w:rPr>
          <w:rFonts w:eastAsia="楷体_GB2312"/>
          <w:sz w:val="28"/>
          <w:szCs w:val="28"/>
        </w:rPr>
        <w:t>湿度</w:t>
      </w:r>
      <w:r w:rsidRPr="00183302">
        <w:rPr>
          <w:rFonts w:eastAsia="楷体_GB2312"/>
          <w:sz w:val="28"/>
          <w:szCs w:val="28"/>
          <w:u w:val="single"/>
        </w:rPr>
        <w:t xml:space="preserve">  </w:t>
      </w:r>
      <w:r>
        <w:rPr>
          <w:rFonts w:eastAsia="楷体_GB2312"/>
          <w:sz w:val="28"/>
          <w:szCs w:val="28"/>
          <w:u w:val="single"/>
        </w:rPr>
        <w:t>70</w:t>
      </w:r>
      <w:r>
        <w:rPr>
          <w:rFonts w:eastAsia="楷体_GB2312" w:hint="eastAsia"/>
          <w:sz w:val="28"/>
          <w:szCs w:val="28"/>
          <w:u w:val="single"/>
        </w:rPr>
        <w:t>%</w:t>
      </w:r>
      <w:r w:rsidRPr="00183302">
        <w:rPr>
          <w:rFonts w:eastAsia="楷体_GB2312"/>
          <w:sz w:val="28"/>
          <w:szCs w:val="28"/>
          <w:u w:val="single"/>
        </w:rPr>
        <w:t xml:space="preserve">   </w:t>
      </w:r>
    </w:p>
    <w:p w14:paraId="2321BEF3" w14:textId="77777777" w:rsidR="001143DA" w:rsidRDefault="001143DA" w:rsidP="001143DA">
      <w:pPr>
        <w:numPr>
          <w:ilvl w:val="0"/>
          <w:numId w:val="1"/>
        </w:numPr>
        <w:spacing w:line="360" w:lineRule="auto"/>
        <w:rPr>
          <w:b/>
          <w:sz w:val="28"/>
          <w:szCs w:val="28"/>
        </w:rPr>
      </w:pPr>
      <w:r>
        <w:rPr>
          <w:rFonts w:hint="eastAsia"/>
          <w:b/>
          <w:sz w:val="28"/>
          <w:szCs w:val="28"/>
        </w:rPr>
        <w:t>实验目的</w:t>
      </w:r>
    </w:p>
    <w:p w14:paraId="60A74552" w14:textId="77777777" w:rsidR="001143DA" w:rsidRDefault="001143DA" w:rsidP="001143DA">
      <w:pPr>
        <w:numPr>
          <w:ilvl w:val="1"/>
          <w:numId w:val="3"/>
        </w:numPr>
        <w:tabs>
          <w:tab w:val="left" w:pos="1440"/>
        </w:tabs>
        <w:spacing w:line="360" w:lineRule="auto"/>
        <w:rPr>
          <w:rFonts w:hint="eastAsia"/>
          <w:szCs w:val="21"/>
        </w:rPr>
      </w:pPr>
      <w:r>
        <w:rPr>
          <w:rFonts w:hint="eastAsia"/>
          <w:szCs w:val="21"/>
        </w:rPr>
        <w:t>熟悉</w:t>
      </w:r>
      <w:r>
        <w:rPr>
          <w:szCs w:val="21"/>
        </w:rPr>
        <w:t>TCP/IP</w:t>
      </w:r>
      <w:r>
        <w:rPr>
          <w:rFonts w:hint="eastAsia"/>
          <w:szCs w:val="21"/>
        </w:rPr>
        <w:t>协议的配置；</w:t>
      </w:r>
    </w:p>
    <w:p w14:paraId="0C1B3ADA" w14:textId="77777777" w:rsidR="001143DA" w:rsidRDefault="001143DA" w:rsidP="001143DA">
      <w:pPr>
        <w:numPr>
          <w:ilvl w:val="1"/>
          <w:numId w:val="3"/>
        </w:numPr>
        <w:tabs>
          <w:tab w:val="left" w:pos="1440"/>
        </w:tabs>
        <w:spacing w:line="360" w:lineRule="auto"/>
        <w:rPr>
          <w:rFonts w:hint="eastAsia"/>
          <w:szCs w:val="21"/>
        </w:rPr>
      </w:pPr>
      <w:r>
        <w:rPr>
          <w:rFonts w:hint="eastAsia"/>
          <w:szCs w:val="21"/>
        </w:rPr>
        <w:t>熟悉常见网络命令的使用；</w:t>
      </w:r>
    </w:p>
    <w:p w14:paraId="0BAD6B6E" w14:textId="77777777" w:rsidR="001143DA" w:rsidRDefault="001143DA" w:rsidP="001143DA">
      <w:pPr>
        <w:numPr>
          <w:ilvl w:val="1"/>
          <w:numId w:val="3"/>
        </w:numPr>
        <w:tabs>
          <w:tab w:val="left" w:pos="1440"/>
        </w:tabs>
        <w:spacing w:line="360" w:lineRule="auto"/>
        <w:rPr>
          <w:rFonts w:hint="eastAsia"/>
          <w:szCs w:val="21"/>
        </w:rPr>
      </w:pPr>
      <w:r>
        <w:rPr>
          <w:rFonts w:hint="eastAsia"/>
          <w:szCs w:val="21"/>
        </w:rPr>
        <w:t>加深对</w:t>
      </w:r>
      <w:r>
        <w:rPr>
          <w:rFonts w:hint="eastAsia"/>
          <w:szCs w:val="21"/>
        </w:rPr>
        <w:t>TCP/IP</w:t>
      </w:r>
      <w:r>
        <w:rPr>
          <w:rFonts w:hint="eastAsia"/>
          <w:szCs w:val="21"/>
        </w:rPr>
        <w:t>协议的认识并对简单网络故障诊断和网络分析。</w:t>
      </w:r>
    </w:p>
    <w:p w14:paraId="16FF1136" w14:textId="77777777" w:rsidR="001143DA" w:rsidRPr="00124DA7" w:rsidRDefault="001143DA" w:rsidP="001143DA">
      <w:pPr>
        <w:numPr>
          <w:ilvl w:val="1"/>
          <w:numId w:val="3"/>
        </w:numPr>
        <w:tabs>
          <w:tab w:val="left" w:pos="1440"/>
        </w:tabs>
        <w:spacing w:line="360" w:lineRule="auto"/>
        <w:rPr>
          <w:rFonts w:hint="eastAsia"/>
          <w:color w:val="000000"/>
          <w:szCs w:val="21"/>
        </w:rPr>
      </w:pPr>
      <w:r w:rsidRPr="00124DA7">
        <w:rPr>
          <w:rFonts w:hint="eastAsia"/>
          <w:color w:val="000000"/>
          <w:szCs w:val="21"/>
        </w:rPr>
        <w:t>进一步熟悉使用</w:t>
      </w:r>
      <w:r w:rsidRPr="00124DA7">
        <w:rPr>
          <w:rFonts w:hint="eastAsia"/>
          <w:color w:val="000000"/>
          <w:szCs w:val="21"/>
        </w:rPr>
        <w:t>Wireshark</w:t>
      </w:r>
      <w:r w:rsidRPr="00124DA7">
        <w:rPr>
          <w:rFonts w:hint="eastAsia"/>
          <w:color w:val="000000"/>
          <w:szCs w:val="21"/>
        </w:rPr>
        <w:t>捕获信息，初步了解</w:t>
      </w:r>
      <w:r w:rsidRPr="00124DA7">
        <w:rPr>
          <w:rFonts w:hint="eastAsia"/>
          <w:color w:val="000000"/>
          <w:szCs w:val="21"/>
        </w:rPr>
        <w:t xml:space="preserve">ping </w:t>
      </w:r>
      <w:r w:rsidRPr="00124DA7">
        <w:rPr>
          <w:rFonts w:hint="eastAsia"/>
          <w:color w:val="000000"/>
          <w:szCs w:val="21"/>
        </w:rPr>
        <w:t>、</w:t>
      </w:r>
      <w:r w:rsidRPr="00124DA7">
        <w:rPr>
          <w:rFonts w:hint="eastAsia"/>
          <w:color w:val="000000"/>
          <w:szCs w:val="21"/>
        </w:rPr>
        <w:t>tracert</w:t>
      </w:r>
      <w:r w:rsidRPr="00124DA7">
        <w:rPr>
          <w:rFonts w:hint="eastAsia"/>
          <w:color w:val="000000"/>
          <w:szCs w:val="21"/>
        </w:rPr>
        <w:t>命令的工作过程。</w:t>
      </w:r>
    </w:p>
    <w:p w14:paraId="52440B93" w14:textId="77777777" w:rsidR="001143DA" w:rsidRPr="00124DA7" w:rsidRDefault="001143DA" w:rsidP="001143DA">
      <w:pPr>
        <w:numPr>
          <w:ilvl w:val="1"/>
          <w:numId w:val="3"/>
        </w:numPr>
        <w:tabs>
          <w:tab w:val="left" w:pos="1440"/>
        </w:tabs>
        <w:spacing w:line="360" w:lineRule="auto"/>
        <w:rPr>
          <w:rFonts w:hint="eastAsia"/>
          <w:color w:val="000000"/>
          <w:szCs w:val="21"/>
        </w:rPr>
      </w:pPr>
      <w:r w:rsidRPr="00124DA7">
        <w:rPr>
          <w:rFonts w:hint="eastAsia"/>
          <w:color w:val="000000"/>
          <w:szCs w:val="21"/>
        </w:rPr>
        <w:t>培养使用</w:t>
      </w:r>
      <w:r w:rsidRPr="00124DA7">
        <w:rPr>
          <w:rFonts w:hint="eastAsia"/>
          <w:color w:val="000000"/>
          <w:szCs w:val="21"/>
        </w:rPr>
        <w:t>wireshark</w:t>
      </w:r>
      <w:r w:rsidRPr="00124DA7">
        <w:rPr>
          <w:rFonts w:hint="eastAsia"/>
          <w:color w:val="000000"/>
          <w:szCs w:val="21"/>
        </w:rPr>
        <w:t>对网络工作过程进行跟踪分析的</w:t>
      </w:r>
      <w:r w:rsidRPr="008E75C8">
        <w:rPr>
          <w:rFonts w:hint="eastAsia"/>
          <w:color w:val="000000"/>
          <w:szCs w:val="21"/>
        </w:rPr>
        <w:t>习惯</w:t>
      </w:r>
      <w:r w:rsidRPr="00124DA7">
        <w:rPr>
          <w:rFonts w:hint="eastAsia"/>
          <w:color w:val="000000"/>
          <w:szCs w:val="21"/>
        </w:rPr>
        <w:t>，为计算机网络（和网络安全）课程的学习打下基础。</w:t>
      </w:r>
    </w:p>
    <w:p w14:paraId="177CE0C5" w14:textId="77777777" w:rsidR="001143DA" w:rsidRDefault="001143DA" w:rsidP="001143DA">
      <w:pPr>
        <w:numPr>
          <w:ilvl w:val="0"/>
          <w:numId w:val="1"/>
        </w:numPr>
        <w:spacing w:line="360" w:lineRule="auto"/>
        <w:rPr>
          <w:b/>
          <w:sz w:val="28"/>
          <w:szCs w:val="28"/>
        </w:rPr>
      </w:pPr>
      <w:r>
        <w:rPr>
          <w:rFonts w:hint="eastAsia"/>
          <w:b/>
          <w:sz w:val="28"/>
          <w:szCs w:val="28"/>
        </w:rPr>
        <w:t>实验内容和要求</w:t>
      </w:r>
    </w:p>
    <w:p w14:paraId="2CC79B4B" w14:textId="77777777" w:rsidR="001143DA" w:rsidRPr="00124DA7" w:rsidRDefault="001143DA" w:rsidP="001143DA">
      <w:pPr>
        <w:numPr>
          <w:ilvl w:val="1"/>
          <w:numId w:val="2"/>
        </w:numPr>
        <w:tabs>
          <w:tab w:val="left" w:pos="1440"/>
        </w:tabs>
        <w:spacing w:line="360" w:lineRule="auto"/>
        <w:rPr>
          <w:rFonts w:hint="eastAsia"/>
          <w:color w:val="000000"/>
          <w:szCs w:val="21"/>
        </w:rPr>
      </w:pPr>
      <w:r w:rsidRPr="00124DA7">
        <w:rPr>
          <w:rFonts w:hint="eastAsia"/>
          <w:color w:val="000000"/>
          <w:szCs w:val="21"/>
        </w:rPr>
        <w:t>以</w:t>
      </w:r>
      <w:r w:rsidRPr="00124DA7">
        <w:rPr>
          <w:rFonts w:hint="eastAsia"/>
          <w:color w:val="000000"/>
          <w:szCs w:val="21"/>
        </w:rPr>
        <w:t xml:space="preserve">Winodws </w:t>
      </w:r>
      <w:r w:rsidRPr="00124DA7">
        <w:rPr>
          <w:rFonts w:hint="eastAsia"/>
          <w:color w:val="000000"/>
          <w:szCs w:val="21"/>
        </w:rPr>
        <w:t>或</w:t>
      </w:r>
      <w:r w:rsidRPr="00124DA7">
        <w:rPr>
          <w:rFonts w:hint="eastAsia"/>
          <w:color w:val="000000"/>
          <w:szCs w:val="21"/>
        </w:rPr>
        <w:t>linux</w:t>
      </w:r>
      <w:r w:rsidRPr="00124DA7">
        <w:rPr>
          <w:rFonts w:hint="eastAsia"/>
          <w:color w:val="000000"/>
          <w:szCs w:val="21"/>
        </w:rPr>
        <w:t>系统为例，对</w:t>
      </w:r>
      <w:r w:rsidRPr="00124DA7">
        <w:rPr>
          <w:rFonts w:hint="eastAsia"/>
          <w:color w:val="000000"/>
          <w:szCs w:val="21"/>
        </w:rPr>
        <w:t>TCP/IP</w:t>
      </w:r>
      <w:r w:rsidRPr="00124DA7">
        <w:rPr>
          <w:rFonts w:hint="eastAsia"/>
          <w:color w:val="000000"/>
          <w:szCs w:val="21"/>
        </w:rPr>
        <w:t>协议进行安装和配置；</w:t>
      </w:r>
      <w:r w:rsidRPr="00124DA7">
        <w:rPr>
          <w:rFonts w:hint="eastAsia"/>
          <w:color w:val="000000"/>
          <w:szCs w:val="21"/>
        </w:rPr>
        <w:t xml:space="preserve"> </w:t>
      </w:r>
    </w:p>
    <w:p w14:paraId="009D48CB" w14:textId="77777777" w:rsidR="001143DA" w:rsidRPr="00124DA7" w:rsidRDefault="001143DA" w:rsidP="001143DA">
      <w:pPr>
        <w:numPr>
          <w:ilvl w:val="1"/>
          <w:numId w:val="2"/>
        </w:numPr>
        <w:tabs>
          <w:tab w:val="left" w:pos="1440"/>
        </w:tabs>
        <w:spacing w:line="360" w:lineRule="auto"/>
        <w:rPr>
          <w:rFonts w:hint="eastAsia"/>
          <w:color w:val="000000"/>
          <w:szCs w:val="21"/>
        </w:rPr>
      </w:pPr>
      <w:r w:rsidRPr="00124DA7">
        <w:rPr>
          <w:rFonts w:hint="eastAsia"/>
          <w:color w:val="000000"/>
          <w:szCs w:val="21"/>
        </w:rPr>
        <w:t>利用</w:t>
      </w:r>
      <w:r w:rsidRPr="00124DA7">
        <w:rPr>
          <w:rFonts w:hint="eastAsia"/>
          <w:color w:val="000000"/>
          <w:szCs w:val="21"/>
        </w:rPr>
        <w:t>ipconfig</w:t>
      </w:r>
      <w:r w:rsidRPr="00124DA7">
        <w:rPr>
          <w:rFonts w:hint="eastAsia"/>
          <w:color w:val="000000"/>
          <w:szCs w:val="21"/>
        </w:rPr>
        <w:t>查看主机接口的配置，并理解其含义。</w:t>
      </w:r>
    </w:p>
    <w:p w14:paraId="2CFE3E3B" w14:textId="77777777" w:rsidR="001143DA" w:rsidRPr="00124DA7" w:rsidRDefault="001143DA" w:rsidP="001143DA">
      <w:pPr>
        <w:numPr>
          <w:ilvl w:val="1"/>
          <w:numId w:val="2"/>
        </w:numPr>
        <w:tabs>
          <w:tab w:val="left" w:pos="1440"/>
        </w:tabs>
        <w:spacing w:line="360" w:lineRule="auto"/>
        <w:rPr>
          <w:rFonts w:hint="eastAsia"/>
          <w:color w:val="000000"/>
          <w:szCs w:val="21"/>
        </w:rPr>
      </w:pPr>
      <w:r w:rsidRPr="00124DA7">
        <w:rPr>
          <w:rFonts w:hint="eastAsia"/>
          <w:color w:val="000000"/>
          <w:szCs w:val="21"/>
        </w:rPr>
        <w:t>利用</w:t>
      </w:r>
      <w:r w:rsidRPr="00124DA7">
        <w:rPr>
          <w:rFonts w:hint="eastAsia"/>
          <w:color w:val="000000"/>
          <w:szCs w:val="21"/>
        </w:rPr>
        <w:t>route</w:t>
      </w:r>
      <w:r w:rsidRPr="00124DA7">
        <w:rPr>
          <w:rFonts w:hint="eastAsia"/>
          <w:color w:val="000000"/>
          <w:szCs w:val="21"/>
        </w:rPr>
        <w:t>查看本机路由，并了解其含义。</w:t>
      </w:r>
    </w:p>
    <w:p w14:paraId="30A636E7" w14:textId="77777777" w:rsidR="001143DA" w:rsidRPr="00124DA7" w:rsidRDefault="001143DA" w:rsidP="001143DA">
      <w:pPr>
        <w:numPr>
          <w:ilvl w:val="1"/>
          <w:numId w:val="2"/>
        </w:numPr>
        <w:tabs>
          <w:tab w:val="left" w:pos="1440"/>
        </w:tabs>
        <w:spacing w:line="360" w:lineRule="auto"/>
        <w:rPr>
          <w:rFonts w:hint="eastAsia"/>
          <w:szCs w:val="21"/>
        </w:rPr>
      </w:pPr>
      <w:r w:rsidRPr="00124DA7">
        <w:rPr>
          <w:rFonts w:hint="eastAsia"/>
          <w:szCs w:val="21"/>
        </w:rPr>
        <w:t>利用</w:t>
      </w:r>
      <w:r w:rsidRPr="00124DA7">
        <w:rPr>
          <w:rFonts w:hint="eastAsia"/>
          <w:szCs w:val="21"/>
        </w:rPr>
        <w:t>netstat</w:t>
      </w:r>
      <w:r w:rsidRPr="00124DA7">
        <w:rPr>
          <w:rFonts w:hint="eastAsia"/>
          <w:szCs w:val="21"/>
        </w:rPr>
        <w:t>查看当前主机上网络简介统计信息，了解其含义。</w:t>
      </w:r>
    </w:p>
    <w:p w14:paraId="7394F63F" w14:textId="77777777" w:rsidR="001143DA" w:rsidRPr="00124DA7" w:rsidRDefault="001143DA" w:rsidP="001143DA">
      <w:pPr>
        <w:numPr>
          <w:ilvl w:val="1"/>
          <w:numId w:val="2"/>
        </w:numPr>
        <w:tabs>
          <w:tab w:val="left" w:pos="1440"/>
        </w:tabs>
        <w:spacing w:line="360" w:lineRule="auto"/>
        <w:rPr>
          <w:rFonts w:hint="eastAsia"/>
          <w:color w:val="000000"/>
          <w:szCs w:val="21"/>
        </w:rPr>
      </w:pPr>
      <w:r w:rsidRPr="00124DA7">
        <w:rPr>
          <w:rFonts w:hint="eastAsia"/>
          <w:color w:val="000000"/>
          <w:szCs w:val="21"/>
        </w:rPr>
        <w:t>利用</w:t>
      </w:r>
      <w:r w:rsidRPr="00124DA7">
        <w:rPr>
          <w:rFonts w:hint="eastAsia"/>
          <w:color w:val="000000"/>
          <w:szCs w:val="21"/>
        </w:rPr>
        <w:t>ping</w:t>
      </w:r>
      <w:r w:rsidRPr="00124DA7">
        <w:rPr>
          <w:rFonts w:hint="eastAsia"/>
          <w:color w:val="000000"/>
          <w:szCs w:val="21"/>
        </w:rPr>
        <w:t>对网络故障诊断与分析。用</w:t>
      </w:r>
      <w:r w:rsidRPr="00124DA7">
        <w:rPr>
          <w:rFonts w:hint="eastAsia"/>
          <w:color w:val="000000"/>
          <w:szCs w:val="21"/>
        </w:rPr>
        <w:t>wrireshark</w:t>
      </w:r>
      <w:r w:rsidRPr="00124DA7">
        <w:rPr>
          <w:rFonts w:hint="eastAsia"/>
          <w:color w:val="000000"/>
          <w:szCs w:val="21"/>
        </w:rPr>
        <w:t>分析其工作过程。</w:t>
      </w:r>
    </w:p>
    <w:p w14:paraId="34B7CB88" w14:textId="77777777" w:rsidR="001143DA" w:rsidRPr="00124DA7" w:rsidRDefault="001143DA" w:rsidP="001143DA">
      <w:pPr>
        <w:numPr>
          <w:ilvl w:val="1"/>
          <w:numId w:val="2"/>
        </w:numPr>
        <w:tabs>
          <w:tab w:val="left" w:pos="1440"/>
        </w:tabs>
        <w:spacing w:line="360" w:lineRule="auto"/>
        <w:rPr>
          <w:rFonts w:hint="eastAsia"/>
          <w:color w:val="000000"/>
          <w:szCs w:val="21"/>
        </w:rPr>
      </w:pPr>
      <w:r w:rsidRPr="00124DA7">
        <w:rPr>
          <w:rFonts w:hint="eastAsia"/>
          <w:color w:val="000000"/>
          <w:szCs w:val="21"/>
        </w:rPr>
        <w:t>利用</w:t>
      </w:r>
      <w:r w:rsidRPr="00124DA7">
        <w:rPr>
          <w:rFonts w:hint="eastAsia"/>
          <w:color w:val="000000"/>
          <w:szCs w:val="21"/>
        </w:rPr>
        <w:t>tracet</w:t>
      </w:r>
      <w:r w:rsidRPr="00124DA7">
        <w:rPr>
          <w:rFonts w:hint="eastAsia"/>
          <w:color w:val="000000"/>
          <w:szCs w:val="21"/>
        </w:rPr>
        <w:t>跟踪数据包在传输过程中经过的路径。用</w:t>
      </w:r>
      <w:r w:rsidRPr="00124DA7">
        <w:rPr>
          <w:rFonts w:hint="eastAsia"/>
          <w:color w:val="000000"/>
          <w:szCs w:val="21"/>
        </w:rPr>
        <w:t>wrireshark</w:t>
      </w:r>
      <w:r w:rsidRPr="00124DA7">
        <w:rPr>
          <w:rFonts w:hint="eastAsia"/>
          <w:color w:val="000000"/>
          <w:szCs w:val="21"/>
        </w:rPr>
        <w:t>分析其工作过程</w:t>
      </w:r>
    </w:p>
    <w:p w14:paraId="0A07ED36" w14:textId="77777777" w:rsidR="001143DA" w:rsidRDefault="001143DA" w:rsidP="001143DA">
      <w:pPr>
        <w:numPr>
          <w:ilvl w:val="0"/>
          <w:numId w:val="1"/>
        </w:numPr>
        <w:spacing w:line="360" w:lineRule="auto"/>
        <w:rPr>
          <w:b/>
          <w:sz w:val="28"/>
          <w:szCs w:val="28"/>
        </w:rPr>
      </w:pPr>
      <w:r>
        <w:rPr>
          <w:rFonts w:hint="eastAsia"/>
          <w:b/>
          <w:sz w:val="28"/>
          <w:szCs w:val="28"/>
        </w:rPr>
        <w:t>主要仪器设备</w:t>
      </w:r>
    </w:p>
    <w:p w14:paraId="6D23EB0F" w14:textId="77777777" w:rsidR="001143DA" w:rsidRPr="00124DA7" w:rsidRDefault="001143DA" w:rsidP="001143DA">
      <w:pPr>
        <w:numPr>
          <w:ilvl w:val="1"/>
          <w:numId w:val="4"/>
        </w:numPr>
        <w:tabs>
          <w:tab w:val="left" w:pos="1440"/>
        </w:tabs>
        <w:spacing w:line="360" w:lineRule="auto"/>
        <w:rPr>
          <w:rFonts w:hint="eastAsia"/>
          <w:szCs w:val="21"/>
        </w:rPr>
      </w:pPr>
      <w:r>
        <w:rPr>
          <w:rFonts w:hint="eastAsia"/>
          <w:szCs w:val="21"/>
        </w:rPr>
        <w:t>一台具有网络功能的</w:t>
      </w:r>
      <w:r>
        <w:rPr>
          <w:rFonts w:hint="eastAsia"/>
          <w:szCs w:val="21"/>
        </w:rPr>
        <w:t xml:space="preserve">PC </w:t>
      </w:r>
      <w:r>
        <w:rPr>
          <w:rFonts w:hint="eastAsia"/>
          <w:szCs w:val="21"/>
        </w:rPr>
        <w:t>机</w:t>
      </w:r>
    </w:p>
    <w:p w14:paraId="15FD925E" w14:textId="77777777" w:rsidR="001143DA" w:rsidRDefault="001143DA" w:rsidP="001143DA">
      <w:pPr>
        <w:numPr>
          <w:ilvl w:val="0"/>
          <w:numId w:val="1"/>
        </w:numPr>
        <w:spacing w:line="360" w:lineRule="auto"/>
        <w:rPr>
          <w:b/>
          <w:sz w:val="28"/>
          <w:szCs w:val="28"/>
        </w:rPr>
      </w:pPr>
      <w:r>
        <w:rPr>
          <w:rFonts w:hint="eastAsia"/>
          <w:b/>
          <w:sz w:val="28"/>
          <w:szCs w:val="28"/>
        </w:rPr>
        <w:t>实验环境</w:t>
      </w:r>
    </w:p>
    <w:p w14:paraId="3BE4D3A0" w14:textId="77777777" w:rsidR="001143DA" w:rsidRPr="00124DA7" w:rsidRDefault="001143DA" w:rsidP="001143DA">
      <w:pPr>
        <w:ind w:left="360"/>
        <w:rPr>
          <w:rFonts w:hint="eastAsia"/>
          <w:szCs w:val="21"/>
        </w:rPr>
      </w:pPr>
      <w:r>
        <w:rPr>
          <w:rFonts w:hint="eastAsia"/>
          <w:szCs w:val="21"/>
        </w:rPr>
        <w:t>计算机网络实验平台（</w:t>
      </w:r>
      <w:r>
        <w:rPr>
          <w:rFonts w:hint="eastAsia"/>
          <w:szCs w:val="21"/>
        </w:rPr>
        <w:t>D</w:t>
      </w:r>
      <w:r>
        <w:rPr>
          <w:rFonts w:hint="eastAsia"/>
          <w:szCs w:val="21"/>
        </w:rPr>
        <w:t>组）、以及校园网络环境。</w:t>
      </w:r>
    </w:p>
    <w:p w14:paraId="549772CC" w14:textId="77777777" w:rsidR="001143DA" w:rsidRDefault="001143DA" w:rsidP="001143DA">
      <w:pPr>
        <w:numPr>
          <w:ilvl w:val="0"/>
          <w:numId w:val="1"/>
        </w:numPr>
        <w:spacing w:line="360" w:lineRule="auto"/>
        <w:rPr>
          <w:b/>
          <w:sz w:val="28"/>
          <w:szCs w:val="28"/>
        </w:rPr>
      </w:pPr>
      <w:r>
        <w:rPr>
          <w:rFonts w:hint="eastAsia"/>
          <w:b/>
          <w:sz w:val="28"/>
          <w:szCs w:val="28"/>
        </w:rPr>
        <w:t>实验步骤与调试</w:t>
      </w:r>
    </w:p>
    <w:p w14:paraId="649E8B35" w14:textId="49D76C85" w:rsidR="001143DA" w:rsidRDefault="001143DA" w:rsidP="001143DA">
      <w:pPr>
        <w:rPr>
          <w:rFonts w:hint="eastAsia"/>
          <w:b/>
          <w:bCs/>
          <w:szCs w:val="21"/>
        </w:rPr>
      </w:pPr>
      <w:r>
        <w:rPr>
          <w:szCs w:val="21"/>
        </w:rPr>
        <w:t>1.</w:t>
      </w:r>
      <w:r w:rsidRPr="001143DA">
        <w:rPr>
          <w:rFonts w:hint="eastAsia"/>
          <w:b/>
          <w:bCs/>
          <w:szCs w:val="21"/>
        </w:rPr>
        <w:t xml:space="preserve"> </w:t>
      </w:r>
      <w:r>
        <w:rPr>
          <w:rFonts w:hint="eastAsia"/>
          <w:b/>
          <w:bCs/>
          <w:szCs w:val="21"/>
        </w:rPr>
        <w:t>TCP/IP</w:t>
      </w:r>
      <w:r>
        <w:rPr>
          <w:rFonts w:hint="eastAsia"/>
          <w:b/>
          <w:bCs/>
          <w:szCs w:val="21"/>
        </w:rPr>
        <w:t>协议的安装和配置</w:t>
      </w:r>
    </w:p>
    <w:p w14:paraId="22CD7338" w14:textId="29C1E1FE" w:rsidR="001143DA" w:rsidRDefault="001143DA">
      <w:pPr>
        <w:rPr>
          <w:rFonts w:ascii="宋体" w:hAnsi="宋体" w:hint="eastAsia"/>
        </w:rPr>
      </w:pPr>
      <w:r>
        <w:rPr>
          <w:rFonts w:ascii="宋体" w:hAnsi="宋体" w:hint="eastAsia"/>
        </w:rPr>
        <w:t>①</w:t>
      </w:r>
      <w:r w:rsidR="002D53C2">
        <w:rPr>
          <w:rFonts w:ascii="宋体" w:hAnsi="宋体" w:hint="eastAsia"/>
        </w:rPr>
        <w:t>打开控制面板，点击网络和I</w:t>
      </w:r>
      <w:r w:rsidR="002D53C2">
        <w:rPr>
          <w:rFonts w:ascii="宋体" w:hAnsi="宋体"/>
        </w:rPr>
        <w:t>nternet</w:t>
      </w:r>
      <w:r w:rsidR="002D53C2">
        <w:rPr>
          <w:rFonts w:ascii="宋体" w:hAnsi="宋体" w:hint="eastAsia"/>
        </w:rPr>
        <w:t>进入</w:t>
      </w:r>
    </w:p>
    <w:p w14:paraId="45D4296A" w14:textId="4347A046" w:rsidR="002D53C2" w:rsidRDefault="002D53C2">
      <w:pPr>
        <w:rPr>
          <w:rFonts w:ascii="宋体" w:hAnsi="宋体" w:hint="eastAsia"/>
        </w:rPr>
      </w:pPr>
      <w:r w:rsidRPr="002D53C2">
        <w:rPr>
          <w:rFonts w:ascii="宋体" w:hAnsi="宋体"/>
        </w:rPr>
        <w:lastRenderedPageBreak/>
        <w:drawing>
          <wp:inline distT="0" distB="0" distL="0" distR="0" wp14:anchorId="2DDC86EE" wp14:editId="6D7152D4">
            <wp:extent cx="3429000" cy="220288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5244" cy="2206894"/>
                    </a:xfrm>
                    <a:prstGeom prst="rect">
                      <a:avLst/>
                    </a:prstGeom>
                  </pic:spPr>
                </pic:pic>
              </a:graphicData>
            </a:graphic>
          </wp:inline>
        </w:drawing>
      </w:r>
    </w:p>
    <w:p w14:paraId="66D6D203" w14:textId="66B25BC2" w:rsidR="001143DA" w:rsidRDefault="001143DA">
      <w:pPr>
        <w:rPr>
          <w:rFonts w:ascii="宋体" w:hAnsi="宋体"/>
        </w:rPr>
      </w:pPr>
      <w:r>
        <w:rPr>
          <w:rFonts w:ascii="宋体" w:hAnsi="宋体" w:hint="eastAsia"/>
        </w:rPr>
        <w:t>②</w:t>
      </w:r>
      <w:r w:rsidR="002D53C2">
        <w:rPr>
          <w:rFonts w:ascii="宋体" w:hAnsi="宋体" w:hint="eastAsia"/>
        </w:rPr>
        <w:t>点击进入网络和共享中心</w:t>
      </w:r>
    </w:p>
    <w:p w14:paraId="63770F05" w14:textId="0D79346A" w:rsidR="002D53C2" w:rsidRDefault="002D53C2">
      <w:pPr>
        <w:rPr>
          <w:rFonts w:ascii="宋体" w:hAnsi="宋体" w:hint="eastAsia"/>
        </w:rPr>
      </w:pPr>
      <w:r w:rsidRPr="002D53C2">
        <w:rPr>
          <w:rFonts w:ascii="宋体" w:hAnsi="宋体"/>
        </w:rPr>
        <w:drawing>
          <wp:inline distT="0" distB="0" distL="0" distR="0" wp14:anchorId="7DDC726A" wp14:editId="1A41035B">
            <wp:extent cx="3931547" cy="19354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7795" cy="1938556"/>
                    </a:xfrm>
                    <a:prstGeom prst="rect">
                      <a:avLst/>
                    </a:prstGeom>
                  </pic:spPr>
                </pic:pic>
              </a:graphicData>
            </a:graphic>
          </wp:inline>
        </w:drawing>
      </w:r>
    </w:p>
    <w:p w14:paraId="7112B6D3" w14:textId="4B07CC41" w:rsidR="001143DA" w:rsidRDefault="001143DA">
      <w:pPr>
        <w:rPr>
          <w:rFonts w:ascii="宋体" w:hAnsi="宋体"/>
        </w:rPr>
      </w:pPr>
      <w:r>
        <w:rPr>
          <w:rFonts w:ascii="宋体" w:hAnsi="宋体" w:hint="eastAsia"/>
        </w:rPr>
        <w:t>③</w:t>
      </w:r>
      <w:r w:rsidR="002D53C2">
        <w:rPr>
          <w:rFonts w:ascii="宋体" w:hAnsi="宋体" w:hint="eastAsia"/>
        </w:rPr>
        <w:t>选择本地连接（WLAN）</w:t>
      </w:r>
    </w:p>
    <w:p w14:paraId="0533C5D0" w14:textId="13346CD9" w:rsidR="002D53C2" w:rsidRDefault="002D53C2">
      <w:pPr>
        <w:rPr>
          <w:rFonts w:ascii="宋体" w:hAnsi="宋体" w:hint="eastAsia"/>
        </w:rPr>
      </w:pPr>
      <w:r w:rsidRPr="002D53C2">
        <w:rPr>
          <w:rFonts w:ascii="宋体" w:hAnsi="宋体"/>
        </w:rPr>
        <w:drawing>
          <wp:inline distT="0" distB="0" distL="0" distR="0" wp14:anchorId="5D4084CA" wp14:editId="65FDF3B3">
            <wp:extent cx="2749296" cy="3436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148" cy="3440185"/>
                    </a:xfrm>
                    <a:prstGeom prst="rect">
                      <a:avLst/>
                    </a:prstGeom>
                  </pic:spPr>
                </pic:pic>
              </a:graphicData>
            </a:graphic>
          </wp:inline>
        </w:drawing>
      </w:r>
    </w:p>
    <w:p w14:paraId="79F4A5C0" w14:textId="4907B690" w:rsidR="001143DA" w:rsidRDefault="001143DA">
      <w:pPr>
        <w:rPr>
          <w:rFonts w:ascii="宋体" w:hAnsi="宋体"/>
        </w:rPr>
      </w:pPr>
      <w:r>
        <w:rPr>
          <w:rFonts w:ascii="宋体" w:hAnsi="宋体" w:hint="eastAsia"/>
        </w:rPr>
        <w:t>④</w:t>
      </w:r>
      <w:r w:rsidR="002D53C2">
        <w:rPr>
          <w:rFonts w:ascii="宋体" w:hAnsi="宋体" w:hint="eastAsia"/>
        </w:rPr>
        <w:t>点击属性进入，勾选Internet协议版本4（TCP/I</w:t>
      </w:r>
      <w:r w:rsidR="002D53C2">
        <w:rPr>
          <w:rFonts w:ascii="宋体" w:hAnsi="宋体"/>
        </w:rPr>
        <w:t>p</w:t>
      </w:r>
      <w:r w:rsidR="002D53C2">
        <w:rPr>
          <w:rFonts w:ascii="宋体" w:hAnsi="宋体" w:hint="eastAsia"/>
        </w:rPr>
        <w:t>v</w:t>
      </w:r>
      <w:r w:rsidR="002D53C2">
        <w:rPr>
          <w:rFonts w:ascii="宋体" w:hAnsi="宋体"/>
        </w:rPr>
        <w:t>4</w:t>
      </w:r>
      <w:r w:rsidR="002D53C2">
        <w:rPr>
          <w:rFonts w:ascii="宋体" w:hAnsi="宋体" w:hint="eastAsia"/>
        </w:rPr>
        <w:t>），再点击安装，选择确定</w:t>
      </w:r>
    </w:p>
    <w:p w14:paraId="24E6CA8A" w14:textId="0749B87A" w:rsidR="002D53C2" w:rsidRDefault="002D53C2">
      <w:pPr>
        <w:rPr>
          <w:rFonts w:ascii="宋体" w:hAnsi="宋体" w:hint="eastAsia"/>
        </w:rPr>
      </w:pPr>
      <w:r w:rsidRPr="002D53C2">
        <w:rPr>
          <w:rFonts w:ascii="宋体" w:hAnsi="宋体"/>
        </w:rPr>
        <w:lastRenderedPageBreak/>
        <w:drawing>
          <wp:inline distT="0" distB="0" distL="0" distR="0" wp14:anchorId="3236D0F3" wp14:editId="650CF98E">
            <wp:extent cx="3026360" cy="4335780"/>
            <wp:effectExtent l="0" t="0" r="317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147" cy="4346936"/>
                    </a:xfrm>
                    <a:prstGeom prst="rect">
                      <a:avLst/>
                    </a:prstGeom>
                  </pic:spPr>
                </pic:pic>
              </a:graphicData>
            </a:graphic>
          </wp:inline>
        </w:drawing>
      </w:r>
    </w:p>
    <w:p w14:paraId="26268487" w14:textId="6413240C" w:rsidR="001143DA" w:rsidRDefault="001143DA">
      <w:pPr>
        <w:rPr>
          <w:rFonts w:ascii="宋体" w:hAnsi="宋体"/>
        </w:rPr>
      </w:pPr>
      <w:r>
        <w:rPr>
          <w:rFonts w:ascii="宋体" w:hAnsi="宋体" w:hint="eastAsia"/>
        </w:rPr>
        <w:t>⑤</w:t>
      </w:r>
      <w:r w:rsidR="002D53C2" w:rsidRPr="002D53C2">
        <w:rPr>
          <w:rFonts w:ascii="宋体" w:hAnsi="宋体" w:hint="eastAsia"/>
        </w:rPr>
        <w:t>弹出的界面中选择协议</w:t>
      </w:r>
      <w:r w:rsidR="00D54366">
        <w:rPr>
          <w:rFonts w:ascii="宋体" w:hAnsi="宋体" w:hint="eastAsia"/>
        </w:rPr>
        <w:t>，</w:t>
      </w:r>
      <w:r w:rsidR="002D53C2" w:rsidRPr="002D53C2">
        <w:rPr>
          <w:rFonts w:ascii="宋体" w:hAnsi="宋体" w:hint="eastAsia"/>
        </w:rPr>
        <w:t>然后点击添加</w:t>
      </w:r>
    </w:p>
    <w:p w14:paraId="3C9AD1C5" w14:textId="1EBD9E61" w:rsidR="001143DA" w:rsidRDefault="001143DA">
      <w:pPr>
        <w:rPr>
          <w:rFonts w:ascii="宋体" w:hAnsi="宋体"/>
        </w:rPr>
      </w:pPr>
      <w:r>
        <w:rPr>
          <w:rFonts w:ascii="宋体" w:hAnsi="宋体" w:hint="eastAsia"/>
        </w:rPr>
        <w:t>⑥</w:t>
      </w:r>
      <w:r w:rsidR="00D54366" w:rsidRPr="00D54366">
        <w:rPr>
          <w:rFonts w:ascii="宋体" w:hAnsi="宋体" w:hint="eastAsia"/>
        </w:rPr>
        <w:t>在界面中点击从磁盘安装</w:t>
      </w:r>
      <w:r w:rsidR="00D54366">
        <w:rPr>
          <w:rFonts w:ascii="宋体" w:hAnsi="宋体" w:hint="eastAsia"/>
        </w:rPr>
        <w:t>，</w:t>
      </w:r>
      <w:r w:rsidR="00D54366" w:rsidRPr="00D54366">
        <w:rPr>
          <w:rFonts w:ascii="宋体" w:hAnsi="宋体" w:hint="eastAsia"/>
        </w:rPr>
        <w:t>在厂商文件复制来源框中键入“C:\WINDOWS\inf”再点击确定</w:t>
      </w:r>
    </w:p>
    <w:p w14:paraId="7CE475A6" w14:textId="0E9B1944" w:rsidR="008E319D" w:rsidRDefault="001143DA">
      <w:pPr>
        <w:rPr>
          <w:rFonts w:ascii="宋体" w:hAnsi="宋体"/>
        </w:rPr>
      </w:pPr>
      <w:r>
        <w:rPr>
          <w:rFonts w:ascii="宋体" w:hAnsi="宋体" w:hint="eastAsia"/>
        </w:rPr>
        <w:t>⑦</w:t>
      </w:r>
      <w:r w:rsidR="00D54366" w:rsidRPr="00D54366">
        <w:rPr>
          <w:rFonts w:ascii="宋体" w:hAnsi="宋体" w:hint="eastAsia"/>
        </w:rPr>
        <w:t>进入的界面中选择Internet 协议(TCP/IP)</w:t>
      </w:r>
      <w:r w:rsidR="00D54366">
        <w:rPr>
          <w:rFonts w:ascii="宋体" w:hAnsi="宋体" w:hint="eastAsia"/>
        </w:rPr>
        <w:t>，</w:t>
      </w:r>
      <w:r w:rsidR="00D54366" w:rsidRPr="00D54366">
        <w:rPr>
          <w:rFonts w:ascii="宋体" w:hAnsi="宋体" w:hint="eastAsia"/>
        </w:rPr>
        <w:t>点击确定</w:t>
      </w:r>
      <w:r w:rsidR="00D54366">
        <w:rPr>
          <w:rFonts w:ascii="宋体" w:hAnsi="宋体" w:hint="eastAsia"/>
        </w:rPr>
        <w:t>（IPv</w:t>
      </w:r>
      <w:r w:rsidR="00D54366">
        <w:rPr>
          <w:rFonts w:ascii="宋体" w:hAnsi="宋体"/>
        </w:rPr>
        <w:t>6</w:t>
      </w:r>
      <w:r w:rsidR="00D54366">
        <w:rPr>
          <w:rFonts w:ascii="宋体" w:hAnsi="宋体" w:hint="eastAsia"/>
        </w:rPr>
        <w:t>同理）</w:t>
      </w:r>
    </w:p>
    <w:p w14:paraId="38ABD43C" w14:textId="720026BF" w:rsidR="00D54366" w:rsidRDefault="00D54366">
      <w:pPr>
        <w:rPr>
          <w:rFonts w:ascii="宋体" w:hAnsi="宋体"/>
        </w:rPr>
      </w:pPr>
      <w:r w:rsidRPr="00D54366">
        <w:rPr>
          <w:rFonts w:ascii="宋体" w:hAnsi="宋体"/>
        </w:rPr>
        <w:drawing>
          <wp:inline distT="0" distB="0" distL="0" distR="0" wp14:anchorId="47DBB8A3" wp14:editId="7D4FA1D4">
            <wp:extent cx="2965492" cy="377952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8673" cy="3783574"/>
                    </a:xfrm>
                    <a:prstGeom prst="rect">
                      <a:avLst/>
                    </a:prstGeom>
                  </pic:spPr>
                </pic:pic>
              </a:graphicData>
            </a:graphic>
          </wp:inline>
        </w:drawing>
      </w:r>
    </w:p>
    <w:p w14:paraId="0ADB7157" w14:textId="532E8718" w:rsidR="00D54366" w:rsidRDefault="00D54366">
      <w:pPr>
        <w:rPr>
          <w:rFonts w:ascii="宋体" w:hAnsi="宋体"/>
        </w:rPr>
      </w:pPr>
      <w:r>
        <w:rPr>
          <w:rFonts w:ascii="宋体" w:hAnsi="宋体" w:hint="eastAsia"/>
        </w:rPr>
        <w:lastRenderedPageBreak/>
        <w:t>我的电脑已经自动获得IP地址，若要手动配置，则按如下操作</w:t>
      </w:r>
    </w:p>
    <w:p w14:paraId="3B018D38" w14:textId="02B126E7" w:rsidR="00D54366" w:rsidRDefault="00D54366">
      <w:pPr>
        <w:rPr>
          <w:rFonts w:ascii="宋体" w:hAnsi="宋体"/>
        </w:rPr>
      </w:pPr>
      <w:r w:rsidRPr="00D54366">
        <w:rPr>
          <w:rFonts w:ascii="宋体" w:hAnsi="宋体"/>
        </w:rPr>
        <w:drawing>
          <wp:inline distT="0" distB="0" distL="0" distR="0" wp14:anchorId="2779FF1B" wp14:editId="3841ADB8">
            <wp:extent cx="3680460" cy="32823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4381" cy="3285866"/>
                    </a:xfrm>
                    <a:prstGeom prst="rect">
                      <a:avLst/>
                    </a:prstGeom>
                  </pic:spPr>
                </pic:pic>
              </a:graphicData>
            </a:graphic>
          </wp:inline>
        </w:drawing>
      </w:r>
    </w:p>
    <w:p w14:paraId="612E0C83" w14:textId="38C44878" w:rsidR="008C2325" w:rsidRDefault="008C2325">
      <w:pPr>
        <w:rPr>
          <w:rFonts w:ascii="宋体" w:hAnsi="宋体" w:hint="eastAsia"/>
        </w:rPr>
      </w:pPr>
      <w:r w:rsidRPr="008C2325">
        <w:rPr>
          <w:rFonts w:ascii="宋体" w:hAnsi="宋体"/>
        </w:rPr>
        <w:drawing>
          <wp:inline distT="0" distB="0" distL="0" distR="0" wp14:anchorId="5D1CEF58" wp14:editId="2D6DF6DB">
            <wp:extent cx="3684706" cy="4191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1962" cy="4233376"/>
                    </a:xfrm>
                    <a:prstGeom prst="rect">
                      <a:avLst/>
                    </a:prstGeom>
                  </pic:spPr>
                </pic:pic>
              </a:graphicData>
            </a:graphic>
          </wp:inline>
        </w:drawing>
      </w:r>
    </w:p>
    <w:p w14:paraId="31735B6A" w14:textId="7CF14E16" w:rsidR="00D54366" w:rsidRDefault="00D54366" w:rsidP="002F048A">
      <w:pPr>
        <w:ind w:firstLineChars="200" w:firstLine="420"/>
        <w:rPr>
          <w:rFonts w:ascii="宋体" w:hAnsi="宋体"/>
        </w:rPr>
      </w:pPr>
      <w:r w:rsidRPr="00D54366">
        <w:rPr>
          <w:rFonts w:ascii="宋体" w:hAnsi="宋体" w:hint="eastAsia"/>
        </w:rPr>
        <w:t>TCP/IP是指能够在多个不同网络间实现信息传输的协议簇。TCP/IP协议不仅仅指的是TCP 和IP两个协议，而是指一个由FTP、SMTP、TCP、UDP、IP等协议构成的协议簇， 只是因为在TCP/IP协议中TCP协议和IP协议最具代表性，所以被称为TCP/IP协议。</w:t>
      </w:r>
    </w:p>
    <w:p w14:paraId="504DA7AA" w14:textId="20119F19" w:rsidR="00CB540F" w:rsidRDefault="00CB540F" w:rsidP="002F048A">
      <w:pPr>
        <w:ind w:firstLineChars="200" w:firstLine="420"/>
        <w:rPr>
          <w:rFonts w:ascii="宋体" w:hAnsi="宋体" w:hint="eastAsia"/>
        </w:rPr>
      </w:pPr>
      <w:r w:rsidRPr="00CB540F">
        <w:rPr>
          <w:rFonts w:ascii="宋体" w:hAnsi="宋体"/>
        </w:rPr>
        <w:t>TCP/IP传输协议，即传输控制/网络协议，也叫作网络通讯协议。它是在网络的使用中</w:t>
      </w:r>
      <w:r w:rsidRPr="00CB540F">
        <w:rPr>
          <w:rFonts w:ascii="宋体" w:hAnsi="宋体"/>
        </w:rPr>
        <w:lastRenderedPageBreak/>
        <w:t>的最基本的通信协议。TCP/IP传输协议对互联网中各部分进行通信的标准和方法进行了规定。并且，TCP/IP传输协议是保证网络数据信息及时、完整传输的两个重要的协议。TCP/IP传输协议是严格来说是一个四层的体系结构，应用层、传输层、网络层和数据链路层都包含</w:t>
      </w:r>
      <w:r>
        <w:rPr>
          <w:rFonts w:ascii="宋体" w:hAnsi="宋体" w:hint="eastAsia"/>
        </w:rPr>
        <w:t>。</w:t>
      </w:r>
    </w:p>
    <w:p w14:paraId="7D2F7D6D" w14:textId="4DF6D584" w:rsidR="00CB540F" w:rsidRDefault="00CB540F" w:rsidP="002F048A">
      <w:pPr>
        <w:ind w:firstLineChars="200" w:firstLine="420"/>
        <w:rPr>
          <w:rFonts w:ascii="宋体" w:hAnsi="宋体" w:hint="eastAsia"/>
        </w:rPr>
      </w:pPr>
      <w:r w:rsidRPr="00CB540F">
        <w:rPr>
          <w:rFonts w:ascii="宋体" w:hAnsi="宋体" w:hint="eastAsia"/>
        </w:rPr>
        <w:t>TCP/IP协议是Internet最基本的协议,其中应用层的主要协议有Telnet、FTP、SMTP等，是用来接收来自传输层的数据或者按不同应用要求与方式将数据传输至传输层；传输层的主要协议有UDP、TCP，是使用者使用平台和计算机信息网内部数据结合的通道，可以实现数据传输与数据共享；网络层的主要协议有ICMP、IP、IGMP，主要负责网络中数据包的传送等；而网络访问层，也叫网路接口层或数据链路层，主要协议有ARP、RARP，主要功能是提供链路管理错误检测、对不同通信媒介有关信息细节问题进行有效处理等。</w:t>
      </w:r>
    </w:p>
    <w:p w14:paraId="036D151E" w14:textId="303721FC" w:rsidR="00D54366" w:rsidRDefault="00D54366">
      <w:pPr>
        <w:rPr>
          <w:b/>
          <w:bCs/>
          <w:szCs w:val="21"/>
        </w:rPr>
      </w:pPr>
      <w:r>
        <w:rPr>
          <w:rFonts w:ascii="宋体" w:hAnsi="宋体" w:hint="eastAsia"/>
        </w:rPr>
        <w:t>2</w:t>
      </w:r>
      <w:r>
        <w:rPr>
          <w:rFonts w:ascii="宋体" w:hAnsi="宋体"/>
        </w:rPr>
        <w:t>.</w:t>
      </w:r>
      <w:r w:rsidRPr="00D54366">
        <w:rPr>
          <w:rFonts w:hint="eastAsia"/>
          <w:b/>
          <w:bCs/>
          <w:szCs w:val="21"/>
        </w:rPr>
        <w:t xml:space="preserve"> </w:t>
      </w:r>
      <w:r>
        <w:rPr>
          <w:rFonts w:hint="eastAsia"/>
          <w:b/>
          <w:bCs/>
          <w:szCs w:val="21"/>
        </w:rPr>
        <w:t>常见网络命令的使用</w:t>
      </w:r>
    </w:p>
    <w:p w14:paraId="4E1F7B24" w14:textId="5B90E75A" w:rsidR="00D54366" w:rsidRDefault="00D54366">
      <w:pPr>
        <w:rPr>
          <w:szCs w:val="21"/>
        </w:rPr>
      </w:pPr>
      <w:r>
        <w:rPr>
          <w:rFonts w:hint="eastAsia"/>
          <w:szCs w:val="21"/>
        </w:rPr>
        <w:t>（</w:t>
      </w:r>
      <w:r>
        <w:rPr>
          <w:rFonts w:hint="eastAsia"/>
          <w:szCs w:val="21"/>
        </w:rPr>
        <w:t>1</w:t>
      </w:r>
      <w:r>
        <w:rPr>
          <w:rFonts w:hint="eastAsia"/>
          <w:szCs w:val="21"/>
        </w:rPr>
        <w:t>）</w:t>
      </w:r>
      <w:r>
        <w:rPr>
          <w:rFonts w:hint="eastAsia"/>
          <w:szCs w:val="21"/>
        </w:rPr>
        <w:t>Ping</w:t>
      </w:r>
    </w:p>
    <w:p w14:paraId="610850AB" w14:textId="4FFD3ECE" w:rsidR="00D54366" w:rsidRDefault="00D54366" w:rsidP="00D54366">
      <w:pPr>
        <w:ind w:firstLineChars="200" w:firstLine="420"/>
        <w:rPr>
          <w:b/>
          <w:bCs/>
          <w:color w:val="0000FF"/>
          <w:szCs w:val="21"/>
        </w:rPr>
      </w:pPr>
      <w:r>
        <w:rPr>
          <w:rFonts w:hint="eastAsia"/>
          <w:szCs w:val="21"/>
        </w:rPr>
        <w:t>在主机上打开</w:t>
      </w:r>
      <w:r>
        <w:rPr>
          <w:rFonts w:hint="eastAsia"/>
          <w:szCs w:val="21"/>
        </w:rPr>
        <w:t>windows</w:t>
      </w:r>
      <w:r>
        <w:rPr>
          <w:rFonts w:hint="eastAsia"/>
          <w:szCs w:val="21"/>
        </w:rPr>
        <w:t>命令行窗口；输入</w:t>
      </w:r>
      <w:r>
        <w:rPr>
          <w:rFonts w:hint="eastAsia"/>
          <w:szCs w:val="21"/>
        </w:rPr>
        <w:t>ping IP</w:t>
      </w:r>
      <w:r>
        <w:rPr>
          <w:rFonts w:hint="eastAsia"/>
          <w:szCs w:val="21"/>
        </w:rPr>
        <w:t>地址或域名</w:t>
      </w:r>
      <w:r>
        <w:rPr>
          <w:rFonts w:hint="eastAsia"/>
          <w:szCs w:val="21"/>
        </w:rPr>
        <w:t xml:space="preserve"> </w:t>
      </w:r>
      <w:r>
        <w:rPr>
          <w:rFonts w:hint="eastAsia"/>
          <w:szCs w:val="21"/>
        </w:rPr>
        <w:t>，观察输出结果，并记录相关信息。</w:t>
      </w:r>
      <w:r>
        <w:rPr>
          <w:rFonts w:hint="eastAsia"/>
          <w:b/>
          <w:bCs/>
          <w:color w:val="0000FF"/>
          <w:szCs w:val="21"/>
        </w:rPr>
        <w:t>（注意对成功或失败两种情况的测试。熟悉显示的信息。用</w:t>
      </w:r>
      <w:r>
        <w:rPr>
          <w:rFonts w:hint="eastAsia"/>
          <w:b/>
          <w:bCs/>
          <w:color w:val="0000FF"/>
          <w:szCs w:val="21"/>
        </w:rPr>
        <w:t>wireshark</w:t>
      </w:r>
      <w:r>
        <w:rPr>
          <w:rFonts w:hint="eastAsia"/>
          <w:b/>
          <w:bCs/>
          <w:color w:val="0000FF"/>
          <w:szCs w:val="21"/>
        </w:rPr>
        <w:t>捕获相关信息并初步分析</w:t>
      </w:r>
      <w:r>
        <w:rPr>
          <w:rFonts w:hint="eastAsia"/>
          <w:b/>
          <w:bCs/>
          <w:color w:val="0000FF"/>
          <w:szCs w:val="21"/>
        </w:rPr>
        <w:t>ping</w:t>
      </w:r>
      <w:r>
        <w:rPr>
          <w:rFonts w:hint="eastAsia"/>
          <w:b/>
          <w:bCs/>
          <w:color w:val="0000FF"/>
          <w:szCs w:val="21"/>
        </w:rPr>
        <w:t>的工作过程，相关协议</w:t>
      </w:r>
      <w:r>
        <w:rPr>
          <w:rFonts w:hint="eastAsia"/>
          <w:b/>
          <w:bCs/>
          <w:color w:val="0000FF"/>
          <w:szCs w:val="21"/>
        </w:rPr>
        <w:t>ICMP</w:t>
      </w:r>
      <w:r>
        <w:rPr>
          <w:rFonts w:hint="eastAsia"/>
          <w:b/>
          <w:bCs/>
          <w:color w:val="0000FF"/>
          <w:szCs w:val="21"/>
        </w:rPr>
        <w:t>在网络层学习。）</w:t>
      </w:r>
    </w:p>
    <w:p w14:paraId="1792B6A5" w14:textId="1C3360D6" w:rsidR="00CB540F" w:rsidRDefault="00CB540F" w:rsidP="00CB540F">
      <w:pPr>
        <w:rPr>
          <w:rFonts w:ascii="宋体" w:hAnsi="宋体"/>
        </w:rPr>
      </w:pPr>
      <w:r>
        <w:rPr>
          <w:rFonts w:ascii="宋体" w:hAnsi="宋体" w:hint="eastAsia"/>
        </w:rPr>
        <w:t>①</w:t>
      </w:r>
      <w:r>
        <w:rPr>
          <w:rFonts w:ascii="宋体" w:hAnsi="宋体"/>
        </w:rPr>
        <w:t>p</w:t>
      </w:r>
      <w:r>
        <w:rPr>
          <w:rFonts w:ascii="宋体" w:hAnsi="宋体" w:hint="eastAsia"/>
        </w:rPr>
        <w:t>ing</w:t>
      </w:r>
      <w:r w:rsidR="00160527">
        <w:rPr>
          <w:rFonts w:ascii="宋体" w:hAnsi="宋体"/>
        </w:rPr>
        <w:t xml:space="preserve"> </w:t>
      </w:r>
      <w:r w:rsidR="00160527">
        <w:rPr>
          <w:rFonts w:ascii="宋体" w:hAnsi="宋体" w:hint="eastAsia"/>
        </w:rPr>
        <w:t>B站</w:t>
      </w:r>
    </w:p>
    <w:p w14:paraId="094417B4" w14:textId="4BDFDE07" w:rsidR="00CB540F" w:rsidRDefault="00160527" w:rsidP="00CB540F">
      <w:pPr>
        <w:rPr>
          <w:rFonts w:ascii="宋体" w:hAnsi="宋体"/>
        </w:rPr>
      </w:pPr>
      <w:r w:rsidRPr="00160527">
        <w:rPr>
          <w:rFonts w:ascii="宋体" w:hAnsi="宋体"/>
        </w:rPr>
        <w:drawing>
          <wp:inline distT="0" distB="0" distL="0" distR="0" wp14:anchorId="665595F9" wp14:editId="6D941533">
            <wp:extent cx="3108960" cy="1402887"/>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7820" cy="1415910"/>
                    </a:xfrm>
                    <a:prstGeom prst="rect">
                      <a:avLst/>
                    </a:prstGeom>
                  </pic:spPr>
                </pic:pic>
              </a:graphicData>
            </a:graphic>
          </wp:inline>
        </w:drawing>
      </w:r>
    </w:p>
    <w:p w14:paraId="209BEEF3" w14:textId="64FE2A14" w:rsidR="00CB540F" w:rsidRDefault="00160527" w:rsidP="00CB540F">
      <w:pPr>
        <w:rPr>
          <w:rFonts w:ascii="宋体" w:hAnsi="宋体"/>
        </w:rPr>
      </w:pPr>
      <w:r w:rsidRPr="00160527">
        <w:rPr>
          <w:rFonts w:ascii="宋体" w:hAnsi="宋体"/>
        </w:rPr>
        <w:drawing>
          <wp:inline distT="0" distB="0" distL="0" distR="0" wp14:anchorId="50922DB5" wp14:editId="622A947E">
            <wp:extent cx="5274310" cy="977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77900"/>
                    </a:xfrm>
                    <a:prstGeom prst="rect">
                      <a:avLst/>
                    </a:prstGeom>
                  </pic:spPr>
                </pic:pic>
              </a:graphicData>
            </a:graphic>
          </wp:inline>
        </w:drawing>
      </w:r>
    </w:p>
    <w:p w14:paraId="05A1387B" w14:textId="50D1AD31" w:rsidR="00160527" w:rsidRDefault="00160527" w:rsidP="00CB540F">
      <w:pPr>
        <w:rPr>
          <w:rFonts w:ascii="宋体" w:hAnsi="宋体" w:hint="eastAsia"/>
        </w:rPr>
      </w:pPr>
      <w:r>
        <w:rPr>
          <w:rFonts w:ascii="宋体" w:hAnsi="宋体" w:hint="eastAsia"/>
        </w:rPr>
        <w:t>成功ping到了B站（丢包率为0）</w:t>
      </w:r>
    </w:p>
    <w:p w14:paraId="7F2A1252" w14:textId="3EE9A0AE" w:rsidR="00160527" w:rsidRDefault="00CB540F" w:rsidP="00CB540F">
      <w:pPr>
        <w:rPr>
          <w:rFonts w:ascii="宋体" w:hAnsi="宋体"/>
        </w:rPr>
      </w:pPr>
      <w:r>
        <w:rPr>
          <w:rFonts w:ascii="宋体" w:hAnsi="宋体" w:hint="eastAsia"/>
        </w:rPr>
        <w:t>②</w:t>
      </w:r>
      <w:r w:rsidR="00160527">
        <w:rPr>
          <w:rFonts w:ascii="宋体" w:hAnsi="宋体" w:hint="eastAsia"/>
        </w:rPr>
        <w:t>失败的情况，丢包率1</w:t>
      </w:r>
      <w:r w:rsidR="00160527">
        <w:rPr>
          <w:rFonts w:ascii="宋体" w:hAnsi="宋体"/>
        </w:rPr>
        <w:t>00%</w:t>
      </w:r>
    </w:p>
    <w:p w14:paraId="2512FB48" w14:textId="0C0DC456" w:rsidR="00CB540F" w:rsidRDefault="00160527" w:rsidP="00CB540F">
      <w:pPr>
        <w:rPr>
          <w:rFonts w:ascii="宋体" w:hAnsi="宋体"/>
        </w:rPr>
      </w:pPr>
      <w:r w:rsidRPr="00160527">
        <w:rPr>
          <w:rFonts w:ascii="宋体" w:hAnsi="宋体"/>
        </w:rPr>
        <w:drawing>
          <wp:inline distT="0" distB="0" distL="0" distR="0" wp14:anchorId="7F4D922B" wp14:editId="08A3E9D2">
            <wp:extent cx="4953000" cy="1916559"/>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7205" cy="1918186"/>
                    </a:xfrm>
                    <a:prstGeom prst="rect">
                      <a:avLst/>
                    </a:prstGeom>
                  </pic:spPr>
                </pic:pic>
              </a:graphicData>
            </a:graphic>
          </wp:inline>
        </w:drawing>
      </w:r>
    </w:p>
    <w:p w14:paraId="0731C421" w14:textId="2CC8FDED" w:rsidR="00160527" w:rsidRDefault="00160527" w:rsidP="00CB540F">
      <w:pPr>
        <w:rPr>
          <w:rFonts w:ascii="宋体" w:hAnsi="宋体" w:hint="eastAsia"/>
        </w:rPr>
      </w:pPr>
      <w:r w:rsidRPr="00160527">
        <w:rPr>
          <w:rFonts w:ascii="宋体" w:hAnsi="宋体"/>
        </w:rPr>
        <w:drawing>
          <wp:inline distT="0" distB="0" distL="0" distR="0" wp14:anchorId="35C22C90" wp14:editId="675586B1">
            <wp:extent cx="5274310" cy="656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56590"/>
                    </a:xfrm>
                    <a:prstGeom prst="rect">
                      <a:avLst/>
                    </a:prstGeom>
                  </pic:spPr>
                </pic:pic>
              </a:graphicData>
            </a:graphic>
          </wp:inline>
        </w:drawing>
      </w:r>
    </w:p>
    <w:p w14:paraId="2E20406A" w14:textId="77777777" w:rsidR="00160527" w:rsidRDefault="00160527" w:rsidP="00CB540F">
      <w:pPr>
        <w:rPr>
          <w:rFonts w:ascii="宋体" w:hAnsi="宋体" w:hint="eastAsia"/>
        </w:rPr>
      </w:pPr>
    </w:p>
    <w:p w14:paraId="5856DC23" w14:textId="7DE8601F" w:rsidR="00CB540F" w:rsidRDefault="00CB540F" w:rsidP="00CB540F">
      <w:pPr>
        <w:rPr>
          <w:rFonts w:ascii="宋体" w:hAnsi="宋体" w:hint="eastAsia"/>
        </w:rPr>
      </w:pPr>
      <w:r>
        <w:rPr>
          <w:rFonts w:ascii="宋体" w:hAnsi="宋体" w:hint="eastAsia"/>
        </w:rPr>
        <w:t>③</w:t>
      </w:r>
      <w:r w:rsidR="00160527">
        <w:rPr>
          <w:rFonts w:ascii="宋体" w:hAnsi="宋体" w:hint="eastAsia"/>
        </w:rPr>
        <w:t>每次p</w:t>
      </w:r>
      <w:r w:rsidR="00160527">
        <w:rPr>
          <w:rFonts w:ascii="宋体" w:hAnsi="宋体"/>
        </w:rPr>
        <w:t>ing</w:t>
      </w:r>
      <w:r w:rsidR="00160527">
        <w:rPr>
          <w:rFonts w:ascii="宋体" w:hAnsi="宋体" w:hint="eastAsia"/>
        </w:rPr>
        <w:t>计算机都会向该i</w:t>
      </w:r>
      <w:r w:rsidR="00160527">
        <w:rPr>
          <w:rFonts w:ascii="宋体" w:hAnsi="宋体"/>
        </w:rPr>
        <w:t>p</w:t>
      </w:r>
      <w:r w:rsidR="00160527">
        <w:rPr>
          <w:rFonts w:ascii="宋体" w:hAnsi="宋体" w:hint="eastAsia"/>
        </w:rPr>
        <w:t>地址发送4个数据包，字节和时间均有记录。成功的话则会收到4条回复，失败则请求超时无回复。</w:t>
      </w:r>
    </w:p>
    <w:p w14:paraId="1670B5D2" w14:textId="4D9BD523" w:rsidR="00160527" w:rsidRPr="00160527" w:rsidRDefault="00CB540F" w:rsidP="00160527">
      <w:pPr>
        <w:rPr>
          <w:rFonts w:ascii="宋体" w:hAnsi="宋体" w:hint="eastAsia"/>
        </w:rPr>
      </w:pPr>
      <w:r>
        <w:rPr>
          <w:rFonts w:ascii="宋体" w:hAnsi="宋体" w:hint="eastAsia"/>
        </w:rPr>
        <w:t>④</w:t>
      </w:r>
      <w:r w:rsidR="00160527" w:rsidRPr="00160527">
        <w:rPr>
          <w:rFonts w:ascii="宋体" w:hAnsi="宋体" w:hint="eastAsia"/>
        </w:rPr>
        <w:t>TTL值：Time To Live,表示DNS记录在DNS服务器上存在的时间，它是IP协议包的一个值，告诉路由器该数据包何时需要被丢弃。可以通过Ping返回的TTL值大小，粗略地判断目标系统类型是Windows系列还是UNIX/Linux系列。</w:t>
      </w:r>
    </w:p>
    <w:p w14:paraId="6C06BB36" w14:textId="6E4C8158" w:rsidR="00160527" w:rsidRPr="00160527" w:rsidRDefault="00160527" w:rsidP="00160527">
      <w:pPr>
        <w:rPr>
          <w:rFonts w:ascii="宋体" w:hAnsi="宋体"/>
        </w:rPr>
      </w:pPr>
      <w:r w:rsidRPr="00160527">
        <w:rPr>
          <w:rFonts w:ascii="宋体" w:hAnsi="宋体" w:hint="eastAsia"/>
        </w:rPr>
        <w:t>默认情况下，Linux系统的TTL值为64或255，WindowsNT/2000/XP系统的TTL值为128，Windows98系统的TTL值为32，UNIX主机的TTL值为255。</w:t>
      </w:r>
    </w:p>
    <w:p w14:paraId="601C091B" w14:textId="080B00D0" w:rsidR="00160527" w:rsidRPr="00160527" w:rsidRDefault="00160527" w:rsidP="00160527">
      <w:pPr>
        <w:rPr>
          <w:rFonts w:ascii="宋体" w:hAnsi="宋体" w:hint="eastAsia"/>
        </w:rPr>
      </w:pPr>
      <w:r w:rsidRPr="00160527">
        <w:rPr>
          <w:rFonts w:ascii="宋体" w:hAnsi="宋体" w:hint="eastAsia"/>
        </w:rPr>
        <w:t>因此一般TTL值：</w:t>
      </w:r>
    </w:p>
    <w:p w14:paraId="53F17CD4" w14:textId="292AD826" w:rsidR="00160527" w:rsidRPr="00160527" w:rsidRDefault="00160527" w:rsidP="00160527">
      <w:pPr>
        <w:rPr>
          <w:rFonts w:ascii="宋体" w:hAnsi="宋体" w:hint="eastAsia"/>
        </w:rPr>
      </w:pPr>
      <w:r w:rsidRPr="00160527">
        <w:rPr>
          <w:rFonts w:ascii="宋体" w:hAnsi="宋体" w:hint="eastAsia"/>
        </w:rPr>
        <w:t>100~130ms之间，Windows系统 ；</w:t>
      </w:r>
    </w:p>
    <w:p w14:paraId="41C3C32C" w14:textId="724EA1A3" w:rsidR="00CB540F" w:rsidRDefault="00160527" w:rsidP="00160527">
      <w:pPr>
        <w:rPr>
          <w:rFonts w:ascii="宋体" w:hAnsi="宋体"/>
        </w:rPr>
      </w:pPr>
      <w:r w:rsidRPr="00160527">
        <w:rPr>
          <w:rFonts w:ascii="宋体" w:hAnsi="宋体" w:hint="eastAsia"/>
        </w:rPr>
        <w:t>240~255ms之间，UNIX/Linux系统。</w:t>
      </w:r>
    </w:p>
    <w:p w14:paraId="415F4E1C" w14:textId="74842FC0" w:rsidR="00D54366" w:rsidRDefault="00F57D95" w:rsidP="00CB540F">
      <w:pPr>
        <w:rPr>
          <w:rFonts w:ascii="宋体" w:hAnsi="宋体"/>
        </w:rPr>
      </w:pPr>
      <w:r>
        <w:rPr>
          <w:rFonts w:ascii="宋体" w:hAnsi="宋体" w:hint="eastAsia"/>
        </w:rPr>
        <w:t>（2）ipcon</w:t>
      </w:r>
      <w:r>
        <w:rPr>
          <w:rFonts w:ascii="宋体" w:hAnsi="宋体"/>
        </w:rPr>
        <w:t>fig</w:t>
      </w:r>
    </w:p>
    <w:p w14:paraId="0E28DAAE" w14:textId="22C910D0" w:rsidR="00F57D95" w:rsidRDefault="00F57D95" w:rsidP="00CB540F">
      <w:pPr>
        <w:rPr>
          <w:rFonts w:ascii="宋体" w:hAnsi="宋体"/>
        </w:rPr>
      </w:pPr>
      <w:r>
        <w:rPr>
          <w:rFonts w:ascii="宋体" w:hAnsi="宋体"/>
        </w:rPr>
        <w:t xml:space="preserve">  </w:t>
      </w:r>
      <w:r w:rsidR="002F048A">
        <w:rPr>
          <w:rFonts w:ascii="宋体" w:hAnsi="宋体"/>
        </w:rPr>
        <w:t xml:space="preserve"> </w:t>
      </w:r>
      <w:r w:rsidRPr="00F57D95">
        <w:rPr>
          <w:rFonts w:ascii="宋体" w:hAnsi="宋体" w:hint="eastAsia"/>
        </w:rPr>
        <w:t>在主机上打开windows命令行窗口；输入ipconfig/all。观察测试出本地主机的 IP 地址、网卡地址等信息，可以查看配置的情况。（要求能熟悉并理解主要内容，观察是否使用IPV6协议。）</w:t>
      </w:r>
    </w:p>
    <w:p w14:paraId="15943637" w14:textId="34DECBA0" w:rsidR="00E02B31" w:rsidRDefault="00E02B31" w:rsidP="00CB540F">
      <w:pPr>
        <w:rPr>
          <w:rFonts w:ascii="宋体" w:hAnsi="宋体" w:hint="eastAsia"/>
        </w:rPr>
      </w:pPr>
    </w:p>
    <w:p w14:paraId="03D8849F" w14:textId="16987EDC" w:rsidR="00E02B31" w:rsidRDefault="00E02B31" w:rsidP="002F048A">
      <w:pPr>
        <w:ind w:firstLineChars="200" w:firstLine="420"/>
        <w:rPr>
          <w:rFonts w:ascii="宋体" w:hAnsi="宋体"/>
        </w:rPr>
      </w:pPr>
      <w:r>
        <w:rPr>
          <w:rFonts w:ascii="宋体" w:hAnsi="宋体" w:hint="eastAsia"/>
        </w:rPr>
        <w:t>可以看到显示的信息有校园网的IPv</w:t>
      </w:r>
      <w:r>
        <w:rPr>
          <w:rFonts w:ascii="宋体" w:hAnsi="宋体"/>
        </w:rPr>
        <w:t>4</w:t>
      </w:r>
      <w:r>
        <w:rPr>
          <w:rFonts w:ascii="宋体" w:hAnsi="宋体" w:hint="eastAsia"/>
        </w:rPr>
        <w:t>和IPv</w:t>
      </w:r>
      <w:r>
        <w:rPr>
          <w:rFonts w:ascii="宋体" w:hAnsi="宋体"/>
        </w:rPr>
        <w:t>6</w:t>
      </w:r>
      <w:r>
        <w:rPr>
          <w:rFonts w:ascii="宋体" w:hAnsi="宋体" w:hint="eastAsia"/>
        </w:rPr>
        <w:t>的地址、</w:t>
      </w:r>
      <w:r w:rsidRPr="00E02B31">
        <w:rPr>
          <w:rFonts w:ascii="宋体" w:hAnsi="宋体" w:hint="eastAsia"/>
        </w:rPr>
        <w:t>子网掩码</w:t>
      </w:r>
      <w:r>
        <w:rPr>
          <w:rFonts w:ascii="宋体" w:hAnsi="宋体" w:hint="eastAsia"/>
        </w:rPr>
        <w:t>、获得租约的时间、租约过期的时间、默认网关等信息。</w:t>
      </w:r>
    </w:p>
    <w:p w14:paraId="0665D56B" w14:textId="77777777" w:rsidR="00E02B31" w:rsidRDefault="00E02B31" w:rsidP="00CB540F">
      <w:pPr>
        <w:rPr>
          <w:rFonts w:ascii="宋体" w:hAnsi="宋体" w:hint="eastAsia"/>
        </w:rPr>
      </w:pPr>
    </w:p>
    <w:p w14:paraId="3E4B9FA9" w14:textId="7638E464" w:rsidR="00E02B31" w:rsidRDefault="00E02B31" w:rsidP="00CB540F">
      <w:pPr>
        <w:rPr>
          <w:rFonts w:ascii="宋体" w:hAnsi="宋体"/>
        </w:rPr>
      </w:pPr>
    </w:p>
    <w:p w14:paraId="7F9ED3E6" w14:textId="0B341D43" w:rsidR="00E02B31" w:rsidRDefault="00E02B31" w:rsidP="00CB540F">
      <w:pPr>
        <w:rPr>
          <w:rFonts w:ascii="宋体" w:hAnsi="宋体"/>
        </w:rPr>
      </w:pPr>
    </w:p>
    <w:p w14:paraId="69534CCF" w14:textId="77777777" w:rsidR="00E02B31" w:rsidRDefault="00E02B31" w:rsidP="00CB540F">
      <w:pPr>
        <w:rPr>
          <w:rFonts w:ascii="宋体" w:hAnsi="宋体" w:hint="eastAsia"/>
        </w:rPr>
      </w:pPr>
    </w:p>
    <w:p w14:paraId="0CED3BB6" w14:textId="62368793" w:rsidR="00E02B31" w:rsidRDefault="00E02B31" w:rsidP="00CB540F">
      <w:pPr>
        <w:rPr>
          <w:rFonts w:ascii="宋体" w:hAnsi="宋体"/>
        </w:rPr>
      </w:pPr>
      <w:r w:rsidRPr="00E02B31">
        <w:rPr>
          <w:rFonts w:ascii="宋体" w:hAnsi="宋体"/>
        </w:rPr>
        <w:drawing>
          <wp:inline distT="0" distB="0" distL="0" distR="0" wp14:anchorId="3C68EBEB" wp14:editId="605DAFA4">
            <wp:extent cx="4266087" cy="23698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5279" cy="2374926"/>
                    </a:xfrm>
                    <a:prstGeom prst="rect">
                      <a:avLst/>
                    </a:prstGeom>
                  </pic:spPr>
                </pic:pic>
              </a:graphicData>
            </a:graphic>
          </wp:inline>
        </w:drawing>
      </w:r>
    </w:p>
    <w:p w14:paraId="02FD7E6B" w14:textId="77777777" w:rsidR="00E02B31" w:rsidRDefault="00E02B31" w:rsidP="00E02B31">
      <w:pPr>
        <w:spacing w:line="360" w:lineRule="auto"/>
        <w:rPr>
          <w:rFonts w:hint="eastAsia"/>
          <w:szCs w:val="21"/>
        </w:rPr>
      </w:pPr>
      <w:r>
        <w:rPr>
          <w:rFonts w:ascii="宋体" w:hAnsi="宋体" w:hint="eastAsia"/>
        </w:rPr>
        <w:t>（3）</w:t>
      </w:r>
      <w:r>
        <w:rPr>
          <w:rFonts w:hint="eastAsia"/>
          <w:szCs w:val="21"/>
        </w:rPr>
        <w:t>tracert</w:t>
      </w:r>
    </w:p>
    <w:p w14:paraId="60FBF30F" w14:textId="0645C9D6" w:rsidR="00E02B31" w:rsidRDefault="00E02B31" w:rsidP="00E02B31">
      <w:pPr>
        <w:ind w:firstLineChars="200" w:firstLine="420"/>
        <w:rPr>
          <w:rFonts w:ascii="宋体" w:hAnsi="宋体"/>
        </w:rPr>
      </w:pPr>
      <w:r w:rsidRPr="00E02B31">
        <w:rPr>
          <w:rFonts w:ascii="宋体" w:hAnsi="宋体" w:hint="eastAsia"/>
        </w:rPr>
        <w:t>在主机上打开windows命令行窗口；输入tracert tracert IP地址或主机名,观察用户数据所经过路径上各个路由器的信息，内容包括：每一站的编号、反应时间、站点名称或IP 地址。从中可以查看路由器处理时间的差别。（要求能熟悉显示内容，并用wireshark初步分析该命令的工作过程，其中使用的IP和ICMP协议在网络层学习。）</w:t>
      </w:r>
    </w:p>
    <w:p w14:paraId="3E5CBADC" w14:textId="6791A1BD" w:rsidR="002F048A" w:rsidRDefault="002F048A" w:rsidP="002F048A">
      <w:pPr>
        <w:ind w:firstLineChars="200" w:firstLine="420"/>
        <w:rPr>
          <w:rFonts w:ascii="宋体" w:hAnsi="宋体" w:hint="eastAsia"/>
        </w:rPr>
      </w:pPr>
      <w:r w:rsidRPr="002F048A">
        <w:rPr>
          <w:rFonts w:ascii="宋体" w:hAnsi="宋体" w:hint="eastAsia"/>
        </w:rPr>
        <w:t>tracert 是一个简单的网络诊断工具，可以列出分组经过的路由节点，以及它在IP 网络中每一跳的延迟。</w:t>
      </w:r>
    </w:p>
    <w:p w14:paraId="3B0CD4C6" w14:textId="0EB3CCEB" w:rsidR="00212ECA" w:rsidRDefault="00212ECA" w:rsidP="002F048A">
      <w:pPr>
        <w:ind w:firstLineChars="200" w:firstLine="420"/>
        <w:rPr>
          <w:rFonts w:ascii="宋体" w:hAnsi="宋体" w:hint="eastAsia"/>
        </w:rPr>
      </w:pPr>
      <w:r>
        <w:rPr>
          <w:rFonts w:ascii="宋体" w:hAnsi="宋体" w:hint="eastAsia"/>
        </w:rPr>
        <w:t>观察B站，第一列是</w:t>
      </w:r>
      <w:r>
        <w:rPr>
          <w:rFonts w:hint="eastAsia"/>
          <w:szCs w:val="21"/>
        </w:rPr>
        <w:t>每一站的编号</w:t>
      </w:r>
      <w:r>
        <w:rPr>
          <w:rFonts w:hint="eastAsia"/>
          <w:szCs w:val="21"/>
        </w:rPr>
        <w:t>，第二三四列是</w:t>
      </w:r>
      <w:r>
        <w:rPr>
          <w:rFonts w:hint="eastAsia"/>
          <w:szCs w:val="21"/>
        </w:rPr>
        <w:t>反应时间</w:t>
      </w:r>
      <w:r>
        <w:rPr>
          <w:rFonts w:hint="eastAsia"/>
          <w:szCs w:val="21"/>
        </w:rPr>
        <w:t>，第五列是</w:t>
      </w:r>
      <w:r>
        <w:rPr>
          <w:rFonts w:hint="eastAsia"/>
          <w:szCs w:val="21"/>
        </w:rPr>
        <w:t>站点名称或</w:t>
      </w:r>
      <w:r>
        <w:rPr>
          <w:rFonts w:hint="eastAsia"/>
          <w:szCs w:val="21"/>
        </w:rPr>
        <w:t xml:space="preserve">IP </w:t>
      </w:r>
      <w:r>
        <w:rPr>
          <w:rFonts w:hint="eastAsia"/>
          <w:szCs w:val="21"/>
        </w:rPr>
        <w:t>地址</w:t>
      </w:r>
      <w:r>
        <w:rPr>
          <w:rFonts w:hint="eastAsia"/>
          <w:szCs w:val="21"/>
        </w:rPr>
        <w:t>。</w:t>
      </w:r>
    </w:p>
    <w:p w14:paraId="6D149E7A" w14:textId="1696D34E" w:rsidR="00E02B31" w:rsidRDefault="00212ECA" w:rsidP="00CB540F">
      <w:pPr>
        <w:rPr>
          <w:rFonts w:ascii="宋体" w:hAnsi="宋体"/>
        </w:rPr>
      </w:pPr>
      <w:r w:rsidRPr="00212ECA">
        <w:rPr>
          <w:rFonts w:ascii="宋体" w:hAnsi="宋体"/>
        </w:rPr>
        <w:lastRenderedPageBreak/>
        <w:drawing>
          <wp:inline distT="0" distB="0" distL="0" distR="0" wp14:anchorId="084409BB" wp14:editId="474B656B">
            <wp:extent cx="4381500" cy="32784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4687" cy="3280860"/>
                    </a:xfrm>
                    <a:prstGeom prst="rect">
                      <a:avLst/>
                    </a:prstGeom>
                  </pic:spPr>
                </pic:pic>
              </a:graphicData>
            </a:graphic>
          </wp:inline>
        </w:drawing>
      </w:r>
    </w:p>
    <w:p w14:paraId="333525B6" w14:textId="634F55CB" w:rsidR="002F048A" w:rsidRDefault="002F048A" w:rsidP="00CB540F">
      <w:pPr>
        <w:rPr>
          <w:rFonts w:ascii="宋体" w:hAnsi="宋体"/>
        </w:rPr>
      </w:pPr>
      <w:r w:rsidRPr="002F048A">
        <w:rPr>
          <w:rFonts w:ascii="宋体" w:hAnsi="宋体"/>
        </w:rPr>
        <w:drawing>
          <wp:inline distT="0" distB="0" distL="0" distR="0" wp14:anchorId="22021DD2" wp14:editId="090015C1">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311AE3A7" w14:textId="77777777" w:rsidR="002F048A" w:rsidRPr="002F048A" w:rsidRDefault="002F048A" w:rsidP="002F048A">
      <w:pPr>
        <w:rPr>
          <w:rFonts w:ascii="宋体" w:hAnsi="宋体"/>
        </w:rPr>
      </w:pPr>
      <w:r>
        <w:rPr>
          <w:rFonts w:ascii="宋体" w:hAnsi="宋体" w:hint="eastAsia"/>
        </w:rPr>
        <w:t>（</w:t>
      </w:r>
      <w:r>
        <w:rPr>
          <w:rFonts w:ascii="宋体" w:hAnsi="宋体"/>
        </w:rPr>
        <w:t>4</w:t>
      </w:r>
      <w:r>
        <w:rPr>
          <w:rFonts w:ascii="宋体" w:hAnsi="宋体" w:hint="eastAsia"/>
        </w:rPr>
        <w:t>）</w:t>
      </w:r>
      <w:r w:rsidRPr="002F048A">
        <w:rPr>
          <w:rFonts w:ascii="宋体" w:hAnsi="宋体"/>
        </w:rPr>
        <w:t>netstat</w:t>
      </w:r>
    </w:p>
    <w:p w14:paraId="759B2DED" w14:textId="3F15816D" w:rsidR="002F048A" w:rsidRDefault="002F048A" w:rsidP="002F048A">
      <w:pPr>
        <w:ind w:firstLineChars="200" w:firstLine="420"/>
        <w:rPr>
          <w:rFonts w:ascii="宋体" w:hAnsi="宋体"/>
        </w:rPr>
      </w:pPr>
      <w:r w:rsidRPr="002F048A">
        <w:rPr>
          <w:rFonts w:ascii="宋体" w:hAnsi="宋体" w:hint="eastAsia"/>
        </w:rPr>
        <w:t>在主机上打开windows命令行窗口；输入netstat 。查看网络协议的统计结果、发送和接收数据的大小，连接和侦听端口的状态。例如：netstat （要求上网查询有关TCP状态的含义，初步了解有关概念。与端口和TCP状态相关内容在运输层学习。）</w:t>
      </w:r>
    </w:p>
    <w:p w14:paraId="3713041F" w14:textId="06F8F91F" w:rsidR="002F048A" w:rsidRDefault="002F048A" w:rsidP="002F048A">
      <w:pPr>
        <w:rPr>
          <w:rFonts w:ascii="宋体" w:hAnsi="宋体" w:hint="eastAsia"/>
        </w:rPr>
      </w:pPr>
      <w:r w:rsidRPr="002F048A">
        <w:rPr>
          <w:rFonts w:ascii="宋体" w:hAnsi="宋体"/>
        </w:rPr>
        <w:lastRenderedPageBreak/>
        <w:drawing>
          <wp:inline distT="0" distB="0" distL="0" distR="0" wp14:anchorId="1879BEE8" wp14:editId="3834E644">
            <wp:extent cx="4534893" cy="38633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9424" cy="3867200"/>
                    </a:xfrm>
                    <a:prstGeom prst="rect">
                      <a:avLst/>
                    </a:prstGeom>
                  </pic:spPr>
                </pic:pic>
              </a:graphicData>
            </a:graphic>
          </wp:inline>
        </w:drawing>
      </w:r>
    </w:p>
    <w:p w14:paraId="6C9FC0A1" w14:textId="1B76FEB1" w:rsidR="002F048A" w:rsidRPr="002F048A" w:rsidRDefault="002F048A" w:rsidP="002F048A">
      <w:pPr>
        <w:rPr>
          <w:rFonts w:ascii="宋体" w:hAnsi="宋体" w:hint="eastAsia"/>
        </w:rPr>
      </w:pPr>
      <w:r w:rsidRPr="002F048A">
        <w:rPr>
          <w:rFonts w:ascii="宋体" w:hAnsi="宋体" w:hint="eastAsia"/>
        </w:rPr>
        <w:t>LISTEN：侦听来自远方的TCP端口的连接请求</w:t>
      </w:r>
    </w:p>
    <w:p w14:paraId="47ADDC1F" w14:textId="77777777" w:rsidR="002F048A" w:rsidRPr="002F048A" w:rsidRDefault="002F048A" w:rsidP="002F048A">
      <w:pPr>
        <w:rPr>
          <w:rFonts w:ascii="宋体" w:hAnsi="宋体" w:hint="eastAsia"/>
        </w:rPr>
      </w:pPr>
      <w:r w:rsidRPr="002F048A">
        <w:rPr>
          <w:rFonts w:ascii="宋体" w:hAnsi="宋体" w:hint="eastAsia"/>
        </w:rPr>
        <w:t>SYN-SENT：再发送连接请求后等待匹配的连接请求（客户端）</w:t>
      </w:r>
    </w:p>
    <w:p w14:paraId="4E8A2942" w14:textId="77777777" w:rsidR="002F048A" w:rsidRPr="002F048A" w:rsidRDefault="002F048A" w:rsidP="002F048A">
      <w:pPr>
        <w:rPr>
          <w:rFonts w:ascii="宋体" w:hAnsi="宋体" w:hint="eastAsia"/>
        </w:rPr>
      </w:pPr>
      <w:r w:rsidRPr="002F048A">
        <w:rPr>
          <w:rFonts w:ascii="宋体" w:hAnsi="宋体" w:hint="eastAsia"/>
        </w:rPr>
        <w:t>SYN-RECEIVED：再收到和发送一个连接请求后等待对方对连接请求的确认（服务器）</w:t>
      </w:r>
    </w:p>
    <w:p w14:paraId="139B04D8" w14:textId="77777777" w:rsidR="002F048A" w:rsidRPr="002F048A" w:rsidRDefault="002F048A" w:rsidP="002F048A">
      <w:pPr>
        <w:rPr>
          <w:rFonts w:ascii="宋体" w:hAnsi="宋体" w:hint="eastAsia"/>
        </w:rPr>
      </w:pPr>
      <w:r w:rsidRPr="002F048A">
        <w:rPr>
          <w:rFonts w:ascii="宋体" w:hAnsi="宋体" w:hint="eastAsia"/>
        </w:rPr>
        <w:t>ESTABLISHED：代表一个打开的连接</w:t>
      </w:r>
    </w:p>
    <w:p w14:paraId="7DC62653" w14:textId="77777777" w:rsidR="002F048A" w:rsidRPr="002F048A" w:rsidRDefault="002F048A" w:rsidP="002F048A">
      <w:pPr>
        <w:rPr>
          <w:rFonts w:ascii="宋体" w:hAnsi="宋体" w:hint="eastAsia"/>
        </w:rPr>
      </w:pPr>
      <w:r w:rsidRPr="002F048A">
        <w:rPr>
          <w:rFonts w:ascii="宋体" w:hAnsi="宋体" w:hint="eastAsia"/>
        </w:rPr>
        <w:t>FIN-WAIT-1：等待远程TCP连接中断请求，或先前的连接中断请求的确认</w:t>
      </w:r>
    </w:p>
    <w:p w14:paraId="1D4C89CF" w14:textId="77777777" w:rsidR="002F048A" w:rsidRPr="002F048A" w:rsidRDefault="002F048A" w:rsidP="002F048A">
      <w:pPr>
        <w:rPr>
          <w:rFonts w:ascii="宋体" w:hAnsi="宋体" w:hint="eastAsia"/>
        </w:rPr>
      </w:pPr>
      <w:r w:rsidRPr="002F048A">
        <w:rPr>
          <w:rFonts w:ascii="宋体" w:hAnsi="宋体" w:hint="eastAsia"/>
        </w:rPr>
        <w:t>FIN-WAIT-2：从远程TCP等待连接中断请求</w:t>
      </w:r>
    </w:p>
    <w:p w14:paraId="34359DC0" w14:textId="77777777" w:rsidR="002F048A" w:rsidRPr="002F048A" w:rsidRDefault="002F048A" w:rsidP="002F048A">
      <w:pPr>
        <w:rPr>
          <w:rFonts w:ascii="宋体" w:hAnsi="宋体" w:hint="eastAsia"/>
        </w:rPr>
      </w:pPr>
      <w:r w:rsidRPr="002F048A">
        <w:rPr>
          <w:rFonts w:ascii="宋体" w:hAnsi="宋体" w:hint="eastAsia"/>
        </w:rPr>
        <w:t>CLOSE-WAIT：等待从本地用户发来的连接中断请求</w:t>
      </w:r>
    </w:p>
    <w:p w14:paraId="58CA0979" w14:textId="77777777" w:rsidR="002F048A" w:rsidRPr="002F048A" w:rsidRDefault="002F048A" w:rsidP="002F048A">
      <w:pPr>
        <w:rPr>
          <w:rFonts w:ascii="宋体" w:hAnsi="宋体" w:hint="eastAsia"/>
        </w:rPr>
      </w:pPr>
      <w:r w:rsidRPr="002F048A">
        <w:rPr>
          <w:rFonts w:ascii="宋体" w:hAnsi="宋体" w:hint="eastAsia"/>
        </w:rPr>
        <w:t>CLOSING：等待远程TCP对连接中断的确认</w:t>
      </w:r>
    </w:p>
    <w:p w14:paraId="24DAC4F2" w14:textId="77777777" w:rsidR="002F048A" w:rsidRPr="002F048A" w:rsidRDefault="002F048A" w:rsidP="002F048A">
      <w:pPr>
        <w:rPr>
          <w:rFonts w:ascii="宋体" w:hAnsi="宋体" w:hint="eastAsia"/>
        </w:rPr>
      </w:pPr>
      <w:r w:rsidRPr="002F048A">
        <w:rPr>
          <w:rFonts w:ascii="宋体" w:hAnsi="宋体" w:hint="eastAsia"/>
        </w:rPr>
        <w:t>LAST-ACK：等待原来的发向远程TCP的连接中断请求的确认</w:t>
      </w:r>
    </w:p>
    <w:p w14:paraId="74850DC2" w14:textId="77777777" w:rsidR="002F048A" w:rsidRPr="002F048A" w:rsidRDefault="002F048A" w:rsidP="002F048A">
      <w:pPr>
        <w:rPr>
          <w:rFonts w:ascii="宋体" w:hAnsi="宋体" w:hint="eastAsia"/>
        </w:rPr>
      </w:pPr>
      <w:r w:rsidRPr="002F048A">
        <w:rPr>
          <w:rFonts w:ascii="宋体" w:hAnsi="宋体" w:hint="eastAsia"/>
        </w:rPr>
        <w:t>TIME-WAIT：等待足够的时间以确保远程TCP接收到连接中断请求的确认</w:t>
      </w:r>
    </w:p>
    <w:p w14:paraId="1F1247A7" w14:textId="1CC20E7A" w:rsidR="002F048A" w:rsidRDefault="002F048A" w:rsidP="002F048A">
      <w:pPr>
        <w:rPr>
          <w:rFonts w:ascii="宋体" w:hAnsi="宋体"/>
        </w:rPr>
      </w:pPr>
      <w:r w:rsidRPr="002F048A">
        <w:rPr>
          <w:rFonts w:ascii="宋体" w:hAnsi="宋体" w:hint="eastAsia"/>
        </w:rPr>
        <w:t>CLOSED：没有任何连接状态</w:t>
      </w:r>
      <w:r>
        <w:rPr>
          <w:rFonts w:ascii="宋体" w:hAnsi="宋体" w:hint="eastAsia"/>
        </w:rPr>
        <w:t>（初始状态）</w:t>
      </w:r>
    </w:p>
    <w:p w14:paraId="5BB230BD" w14:textId="77777777" w:rsidR="004C3C8F" w:rsidRDefault="004C3C8F" w:rsidP="002F048A">
      <w:pPr>
        <w:rPr>
          <w:rFonts w:ascii="宋体" w:hAnsi="宋体" w:hint="eastAsia"/>
        </w:rPr>
      </w:pPr>
    </w:p>
    <w:p w14:paraId="04303ABB" w14:textId="5E04BB5E" w:rsidR="004C3C8F" w:rsidRDefault="004C3C8F" w:rsidP="004C3C8F">
      <w:pPr>
        <w:ind w:firstLineChars="200" w:firstLine="420"/>
        <w:rPr>
          <w:rFonts w:ascii="宋体" w:hAnsi="宋体"/>
        </w:rPr>
      </w:pPr>
      <w:r w:rsidRPr="004C3C8F">
        <w:rPr>
          <w:rFonts w:ascii="宋体" w:hAnsi="宋体" w:hint="eastAsia"/>
        </w:rPr>
        <w:t>一开始，建立连接之前服务器和客户端的状态都为CLOSED。服务器创建socket后开始监听，变为LISTEN状态。客户端请求建立连接，向服务器发送SYN报文，客户端的状态变为SYN_SENT。服务器收到客户端的报文后向客户端发送ACK和SYN报文，此时服务器的状态变为SYN_RCVD。然后，客户端收到ACK、SYN，就向服务器发送ACK，客户端状态变为ESTABLISHED，服务器收到客户端的ACK后也变为ESTABLISHED。此时，3次握手完成，连接建立！</w:t>
      </w:r>
    </w:p>
    <w:p w14:paraId="097BA591" w14:textId="77777777" w:rsidR="004C3C8F" w:rsidRPr="004C3C8F" w:rsidRDefault="004C3C8F" w:rsidP="004C3C8F">
      <w:pPr>
        <w:ind w:firstLineChars="200" w:firstLine="420"/>
        <w:rPr>
          <w:rFonts w:ascii="宋体" w:hAnsi="宋体" w:hint="eastAsia"/>
        </w:rPr>
      </w:pPr>
      <w:r w:rsidRPr="004C3C8F">
        <w:rPr>
          <w:rFonts w:ascii="宋体" w:hAnsi="宋体" w:hint="eastAsia"/>
        </w:rPr>
        <w:t>由于tcp连接是全双工的，断开连接会比建立连接麻烦一点点。客户端先向服务器发送FIN报文，请求断开连接，其状态变为FIN_WAIT1。服务器收到FIN后向客户端发生ACK，服务器状态变为CLOSE_WAIT。客户端收到ACK后就进入FIN_WAIT2状态。此时连接已经断开了一半了。如果服务器还有数据要发送给客户端，就会继续发送。直到发完了，就发送FIN报文，此时服务器进入LAST_ACK状态。客户端收到服务器的FIN后，马上发送ACK给服务器，此时客户端进入TIME_WAIT状态，再过了2MSL长的时间后进入CLOSED状态。服务器收</w:t>
      </w:r>
      <w:r w:rsidRPr="004C3C8F">
        <w:rPr>
          <w:rFonts w:ascii="宋体" w:hAnsi="宋体" w:hint="eastAsia"/>
        </w:rPr>
        <w:lastRenderedPageBreak/>
        <w:t>到客户端的ACK就进入CLOSED状态。</w:t>
      </w:r>
    </w:p>
    <w:p w14:paraId="678B60E0" w14:textId="77777777" w:rsidR="004C3C8F" w:rsidRPr="004C3C8F" w:rsidRDefault="004C3C8F" w:rsidP="004C3C8F">
      <w:pPr>
        <w:ind w:firstLineChars="200" w:firstLine="420"/>
        <w:rPr>
          <w:rFonts w:ascii="宋体" w:hAnsi="宋体" w:hint="eastAsia"/>
        </w:rPr>
      </w:pPr>
      <w:r w:rsidRPr="004C3C8F">
        <w:rPr>
          <w:rFonts w:ascii="宋体" w:hAnsi="宋体" w:hint="eastAsia"/>
        </w:rPr>
        <w:t>至此，还有一个状态没有提及：CLOSING状态。CLOSING状态表示客户端发生了FIN，但没有收到服务器的ACK，却收到了服务器的FIN。这种情况发生在服务器发送的ACK丢包的时候，因为网络传输有时会有意外。</w:t>
      </w:r>
    </w:p>
    <w:p w14:paraId="44204D29" w14:textId="6F87F814" w:rsidR="004C3C8F" w:rsidRDefault="004C3C8F" w:rsidP="004C3C8F">
      <w:pPr>
        <w:rPr>
          <w:rFonts w:ascii="宋体" w:hAnsi="宋体"/>
        </w:rPr>
      </w:pPr>
      <w:r w:rsidRPr="004C3C8F">
        <w:rPr>
          <w:rFonts w:ascii="宋体" w:hAnsi="宋体" w:hint="eastAsia"/>
          <w:b/>
          <w:bCs/>
        </w:rPr>
        <w:t>注明</w:t>
      </w:r>
      <w:r>
        <w:rPr>
          <w:rFonts w:ascii="宋体" w:hAnsi="宋体" w:hint="eastAsia"/>
        </w:rPr>
        <w:t>：（</w:t>
      </w:r>
      <w:r w:rsidRPr="004C3C8F">
        <w:rPr>
          <w:rFonts w:ascii="宋体" w:hAnsi="宋体" w:hint="eastAsia"/>
        </w:rPr>
        <w:t>版权声明：</w:t>
      </w:r>
      <w:r>
        <w:rPr>
          <w:rFonts w:ascii="宋体" w:hAnsi="宋体" w:hint="eastAsia"/>
        </w:rPr>
        <w:t>上文</w:t>
      </w:r>
      <w:r w:rsidRPr="004C3C8F">
        <w:rPr>
          <w:rFonts w:ascii="宋体" w:hAnsi="宋体" w:hint="eastAsia"/>
        </w:rPr>
        <w:t>为CSDN博主「hkhl_235」的原创文章，遵循CC 4.0 BY-SA版权协议，转载请附上原文出处链接及本声明。</w:t>
      </w:r>
      <w:r>
        <w:rPr>
          <w:rFonts w:ascii="宋体" w:hAnsi="宋体" w:hint="eastAsia"/>
        </w:rPr>
        <w:t>）</w:t>
      </w:r>
    </w:p>
    <w:p w14:paraId="3EBCB3F6" w14:textId="628FDD0E" w:rsidR="002F048A" w:rsidRDefault="004C3C8F" w:rsidP="004C3C8F">
      <w:pPr>
        <w:rPr>
          <w:rFonts w:ascii="宋体" w:hAnsi="宋体" w:hint="eastAsia"/>
        </w:rPr>
      </w:pPr>
      <w:r w:rsidRPr="004C3C8F">
        <w:rPr>
          <w:rFonts w:ascii="宋体" w:hAnsi="宋体" w:hint="eastAsia"/>
        </w:rPr>
        <w:t>原文链接：https://blog.csdn.net/hkhl_235/article/details/79721645</w:t>
      </w:r>
    </w:p>
    <w:p w14:paraId="5A3A2960" w14:textId="77777777" w:rsidR="004C3C8F" w:rsidRDefault="004C3C8F" w:rsidP="004C3C8F">
      <w:r>
        <w:rPr>
          <w:rFonts w:hint="eastAsia"/>
        </w:rPr>
        <w:t>（</w:t>
      </w:r>
      <w:r>
        <w:rPr>
          <w:rFonts w:hint="eastAsia"/>
        </w:rPr>
        <w:t>5</w:t>
      </w:r>
      <w:r>
        <w:rPr>
          <w:rFonts w:hint="eastAsia"/>
        </w:rPr>
        <w:t>）</w:t>
      </w:r>
      <w:r>
        <w:t>route</w:t>
      </w:r>
    </w:p>
    <w:p w14:paraId="4DCAB451" w14:textId="6E256E07" w:rsidR="00F57D95" w:rsidRDefault="004C3C8F" w:rsidP="004C3C8F">
      <w:pPr>
        <w:ind w:firstLineChars="200" w:firstLine="420"/>
      </w:pPr>
      <w:r>
        <w:rPr>
          <w:rFonts w:hint="eastAsia"/>
        </w:rPr>
        <w:t>在主机上打开</w:t>
      </w:r>
      <w:r>
        <w:rPr>
          <w:rFonts w:hint="eastAsia"/>
        </w:rPr>
        <w:t>windows</w:t>
      </w:r>
      <w:r>
        <w:rPr>
          <w:rFonts w:hint="eastAsia"/>
        </w:rPr>
        <w:t>命令行窗口；输入</w:t>
      </w:r>
      <w:r>
        <w:rPr>
          <w:rFonts w:hint="eastAsia"/>
        </w:rPr>
        <w:t>route print</w:t>
      </w:r>
      <w:r>
        <w:rPr>
          <w:rFonts w:hint="eastAsia"/>
        </w:rPr>
        <w:t>。观察本机路由表情况，并进行说明。例如：</w:t>
      </w:r>
      <w:r>
        <w:rPr>
          <w:rFonts w:hint="eastAsia"/>
        </w:rPr>
        <w:t>route print</w:t>
      </w:r>
      <w:r>
        <w:rPr>
          <w:rFonts w:hint="eastAsia"/>
        </w:rPr>
        <w:t>。（要求在网上查询并熟悉每一项内容。相关内容在网络层学习。）</w:t>
      </w:r>
      <w:r w:rsidR="007E1816">
        <w:rPr>
          <w:rFonts w:hint="eastAsia"/>
        </w:rPr>
        <w:t xml:space="preserve"> </w:t>
      </w:r>
    </w:p>
    <w:p w14:paraId="2CFAF855" w14:textId="77777777" w:rsidR="007E1816" w:rsidRDefault="007E1816" w:rsidP="004C3C8F">
      <w:pPr>
        <w:ind w:firstLineChars="200" w:firstLine="420"/>
      </w:pPr>
    </w:p>
    <w:p w14:paraId="4945C66C" w14:textId="77777777" w:rsidR="007E1816" w:rsidRDefault="007E1816" w:rsidP="007E1816">
      <w:pPr>
        <w:rPr>
          <w:rFonts w:hint="eastAsia"/>
        </w:rPr>
      </w:pPr>
      <w:r>
        <w:rPr>
          <w:rFonts w:hint="eastAsia"/>
        </w:rPr>
        <w:t>网络目标：此列显示目的网络</w:t>
      </w:r>
      <w:r>
        <w:rPr>
          <w:rFonts w:hint="eastAsia"/>
        </w:rPr>
        <w:t>IP</w:t>
      </w:r>
      <w:r>
        <w:rPr>
          <w:rFonts w:hint="eastAsia"/>
        </w:rPr>
        <w:t>地址</w:t>
      </w:r>
    </w:p>
    <w:p w14:paraId="14D9FC06" w14:textId="33159D09" w:rsidR="007E1816" w:rsidRDefault="007E1816" w:rsidP="007E1816">
      <w:pPr>
        <w:rPr>
          <w:rFonts w:hint="eastAsia"/>
        </w:rPr>
      </w:pPr>
      <w:r>
        <w:rPr>
          <w:rFonts w:hint="eastAsia"/>
        </w:rPr>
        <w:t>网络掩码：</w:t>
      </w:r>
      <w:r>
        <w:rPr>
          <w:rFonts w:hint="eastAsia"/>
        </w:rPr>
        <w:t xml:space="preserve"> </w:t>
      </w:r>
      <w:r>
        <w:rPr>
          <w:rFonts w:hint="eastAsia"/>
        </w:rPr>
        <w:t>此列显示目的网络的子网掩码</w:t>
      </w:r>
    </w:p>
    <w:p w14:paraId="09A61D0B" w14:textId="77777777" w:rsidR="007E1816" w:rsidRDefault="007E1816" w:rsidP="007E1816">
      <w:pPr>
        <w:rPr>
          <w:rFonts w:hint="eastAsia"/>
        </w:rPr>
      </w:pPr>
      <w:r>
        <w:rPr>
          <w:rFonts w:hint="eastAsia"/>
        </w:rPr>
        <w:t>网关：此列显示网络连接的路由器地址</w:t>
      </w:r>
    </w:p>
    <w:p w14:paraId="44B4DE93" w14:textId="77777777" w:rsidR="007E1816" w:rsidRDefault="007E1816" w:rsidP="007E1816">
      <w:pPr>
        <w:rPr>
          <w:rFonts w:hint="eastAsia"/>
        </w:rPr>
      </w:pPr>
      <w:r>
        <w:rPr>
          <w:rFonts w:hint="eastAsia"/>
        </w:rPr>
        <w:t>接口：此列显示接受数据的</w:t>
      </w:r>
      <w:r>
        <w:rPr>
          <w:rFonts w:hint="eastAsia"/>
        </w:rPr>
        <w:t>IP</w:t>
      </w:r>
      <w:r>
        <w:rPr>
          <w:rFonts w:hint="eastAsia"/>
        </w:rPr>
        <w:t>地址</w:t>
      </w:r>
    </w:p>
    <w:p w14:paraId="69CB945A" w14:textId="77777777" w:rsidR="007E1816" w:rsidRDefault="007E1816" w:rsidP="007E1816">
      <w:pPr>
        <w:rPr>
          <w:rFonts w:hint="eastAsia"/>
        </w:rPr>
      </w:pPr>
      <w:r>
        <w:rPr>
          <w:rFonts w:hint="eastAsia"/>
        </w:rPr>
        <w:t>跃点数：此列表示的数据安全程度，越小越安全</w:t>
      </w:r>
    </w:p>
    <w:p w14:paraId="5831E2BF" w14:textId="77777777" w:rsidR="007E1816" w:rsidRDefault="007E1816" w:rsidP="004C3C8F">
      <w:pPr>
        <w:ind w:firstLineChars="200" w:firstLine="420"/>
        <w:rPr>
          <w:rFonts w:hint="eastAsia"/>
        </w:rPr>
      </w:pPr>
    </w:p>
    <w:p w14:paraId="7421728C" w14:textId="2ECAC566" w:rsidR="00E91466" w:rsidRDefault="00E91466" w:rsidP="00E91466">
      <w:pPr>
        <w:ind w:firstLineChars="200" w:firstLine="420"/>
        <w:rPr>
          <w:rFonts w:hint="eastAsia"/>
        </w:rPr>
      </w:pPr>
      <w:r>
        <w:rPr>
          <w:rFonts w:hint="eastAsia"/>
        </w:rPr>
        <w:t>网络目标</w:t>
      </w:r>
      <w:r>
        <w:rPr>
          <w:rFonts w:hint="eastAsia"/>
        </w:rPr>
        <w:t xml:space="preserve">        </w:t>
      </w:r>
      <w:r>
        <w:rPr>
          <w:rFonts w:hint="eastAsia"/>
        </w:rPr>
        <w:t>网络掩码</w:t>
      </w:r>
      <w:r>
        <w:rPr>
          <w:rFonts w:hint="eastAsia"/>
        </w:rPr>
        <w:t xml:space="preserve">       </w:t>
      </w:r>
      <w:r>
        <w:rPr>
          <w:rFonts w:hint="eastAsia"/>
        </w:rPr>
        <w:t>网关</w:t>
      </w:r>
      <w:r>
        <w:rPr>
          <w:rFonts w:hint="eastAsia"/>
        </w:rPr>
        <w:t xml:space="preserve">     </w:t>
      </w:r>
      <w:r>
        <w:t xml:space="preserve">    </w:t>
      </w:r>
      <w:r>
        <w:rPr>
          <w:rFonts w:hint="eastAsia"/>
        </w:rPr>
        <w:t xml:space="preserve">  </w:t>
      </w:r>
      <w:r>
        <w:rPr>
          <w:rFonts w:hint="eastAsia"/>
        </w:rPr>
        <w:t>接口</w:t>
      </w:r>
      <w:r>
        <w:rPr>
          <w:rFonts w:hint="eastAsia"/>
        </w:rPr>
        <w:t xml:space="preserve">   </w:t>
      </w:r>
      <w:r>
        <w:t xml:space="preserve">         </w:t>
      </w:r>
      <w:r>
        <w:rPr>
          <w:rFonts w:hint="eastAsia"/>
        </w:rPr>
        <w:t>跃点数</w:t>
      </w:r>
    </w:p>
    <w:p w14:paraId="4C54AA41" w14:textId="340395EC" w:rsidR="004C3C8F" w:rsidRDefault="00E91466" w:rsidP="00E91466">
      <w:pPr>
        <w:ind w:firstLineChars="200" w:firstLine="420"/>
      </w:pPr>
      <w:r>
        <w:t xml:space="preserve">0.0.0.0        </w:t>
      </w:r>
      <w:r>
        <w:t xml:space="preserve"> </w:t>
      </w:r>
      <w:r>
        <w:t xml:space="preserve">  0.0.0.0     </w:t>
      </w:r>
      <w:r>
        <w:t xml:space="preserve">    </w:t>
      </w:r>
      <w:r>
        <w:t>172.26.120.1    172.26.124.70     55</w:t>
      </w:r>
    </w:p>
    <w:p w14:paraId="59897EA4" w14:textId="541F7E3D" w:rsidR="00E91466" w:rsidRPr="00E91466" w:rsidRDefault="00E91466" w:rsidP="00E91466">
      <w:pPr>
        <w:rPr>
          <w:rFonts w:hint="eastAsia"/>
        </w:rPr>
      </w:pPr>
      <w:r>
        <w:rPr>
          <w:rFonts w:hint="eastAsia"/>
        </w:rPr>
        <w:t>表示发向任意网络的数据通过本机接口</w:t>
      </w:r>
      <w:r>
        <w:t>172.26.124.70</w:t>
      </w:r>
      <w:r>
        <w:rPr>
          <w:rFonts w:hint="eastAsia"/>
        </w:rPr>
        <w:t>被送到了一个默认网关</w:t>
      </w:r>
      <w:r>
        <w:t>172.26.120.1</w:t>
      </w:r>
      <w:r>
        <w:rPr>
          <w:rFonts w:hint="eastAsia"/>
        </w:rPr>
        <w:t>，他的跃点数是</w:t>
      </w:r>
      <w:r>
        <w:rPr>
          <w:rFonts w:hint="eastAsia"/>
        </w:rPr>
        <w:t>5</w:t>
      </w:r>
      <w:r>
        <w:t>5</w:t>
      </w:r>
      <w:r>
        <w:rPr>
          <w:rFonts w:hint="eastAsia"/>
        </w:rPr>
        <w:t>，跃点数越小可信度越高。</w:t>
      </w:r>
    </w:p>
    <w:p w14:paraId="50397DC5" w14:textId="37B67E0E" w:rsidR="004C3C8F" w:rsidRDefault="004C3C8F" w:rsidP="004C3C8F">
      <w:r w:rsidRPr="004C3C8F">
        <w:drawing>
          <wp:inline distT="0" distB="0" distL="0" distR="0" wp14:anchorId="7F5C0892" wp14:editId="5D798699">
            <wp:extent cx="4003314" cy="464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1305" cy="4657478"/>
                    </a:xfrm>
                    <a:prstGeom prst="rect">
                      <a:avLst/>
                    </a:prstGeom>
                  </pic:spPr>
                </pic:pic>
              </a:graphicData>
            </a:graphic>
          </wp:inline>
        </w:drawing>
      </w:r>
    </w:p>
    <w:p w14:paraId="6F0EBAB8" w14:textId="7F81A7D2" w:rsidR="004C3C8F" w:rsidRDefault="004C3C8F" w:rsidP="004C3C8F"/>
    <w:p w14:paraId="2C101A94" w14:textId="5D2EE0A5" w:rsidR="004C3C8F" w:rsidRDefault="004C3C8F" w:rsidP="004C3C8F">
      <w:r w:rsidRPr="004C3C8F">
        <w:drawing>
          <wp:inline distT="0" distB="0" distL="0" distR="0" wp14:anchorId="15D8EB67" wp14:editId="3E2A9025">
            <wp:extent cx="3954780" cy="3233436"/>
            <wp:effectExtent l="0" t="0" r="762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470" cy="3247082"/>
                    </a:xfrm>
                    <a:prstGeom prst="rect">
                      <a:avLst/>
                    </a:prstGeom>
                  </pic:spPr>
                </pic:pic>
              </a:graphicData>
            </a:graphic>
          </wp:inline>
        </w:drawing>
      </w:r>
    </w:p>
    <w:p w14:paraId="6A6D0DDA" w14:textId="74B96452" w:rsidR="007E1816" w:rsidRDefault="007E1816" w:rsidP="004C3C8F"/>
    <w:p w14:paraId="592C32B5" w14:textId="4517143C" w:rsidR="00E66FBF" w:rsidRDefault="00E66FBF">
      <w:pPr>
        <w:rPr>
          <w:rFonts w:hint="eastAsia"/>
        </w:rPr>
      </w:pPr>
    </w:p>
    <w:p w14:paraId="28AE3D73" w14:textId="77777777" w:rsidR="00E66FBF" w:rsidRPr="007E1816" w:rsidRDefault="00E66FBF">
      <w:pPr>
        <w:rPr>
          <w:rFonts w:hint="eastAsia"/>
        </w:rPr>
      </w:pPr>
    </w:p>
    <w:p w14:paraId="0F8ECFC9" w14:textId="77777777" w:rsidR="001143DA" w:rsidRPr="00183302" w:rsidRDefault="001143DA" w:rsidP="001143DA">
      <w:pPr>
        <w:numPr>
          <w:ilvl w:val="0"/>
          <w:numId w:val="1"/>
        </w:numPr>
        <w:spacing w:line="360" w:lineRule="auto"/>
        <w:rPr>
          <w:b/>
          <w:sz w:val="28"/>
          <w:szCs w:val="28"/>
        </w:rPr>
      </w:pPr>
      <w:r>
        <w:rPr>
          <w:rFonts w:hint="eastAsia"/>
          <w:b/>
          <w:sz w:val="28"/>
          <w:szCs w:val="28"/>
        </w:rPr>
        <w:t>实验结果与分析</w:t>
      </w:r>
    </w:p>
    <w:p w14:paraId="37001521"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【思考题】：</w:t>
      </w:r>
    </w:p>
    <w:p w14:paraId="19376DA7"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1</w:t>
      </w:r>
      <w:r w:rsidRPr="00E66FBF">
        <w:rPr>
          <w:rFonts w:hint="eastAsia"/>
          <w:szCs w:val="21"/>
        </w:rPr>
        <w:t>、</w:t>
      </w:r>
      <w:r w:rsidRPr="00E66FBF">
        <w:rPr>
          <w:rFonts w:hint="eastAsia"/>
          <w:szCs w:val="21"/>
        </w:rPr>
        <w:t>TCP/IP</w:t>
      </w:r>
      <w:r w:rsidRPr="00E66FBF">
        <w:rPr>
          <w:rFonts w:hint="eastAsia"/>
          <w:szCs w:val="21"/>
        </w:rPr>
        <w:t>协议配置中的“网关”作用是什么？</w:t>
      </w:r>
    </w:p>
    <w:p w14:paraId="7E767143"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网关就是一个网络连接到另一个网络的</w:t>
      </w:r>
      <w:r w:rsidRPr="00E66FBF">
        <w:rPr>
          <w:rFonts w:hint="eastAsia"/>
          <w:szCs w:val="21"/>
        </w:rPr>
        <w:t>"</w:t>
      </w:r>
      <w:r w:rsidRPr="00E66FBF">
        <w:rPr>
          <w:rFonts w:hint="eastAsia"/>
          <w:szCs w:val="21"/>
        </w:rPr>
        <w:t>关口</w:t>
      </w:r>
      <w:r w:rsidRPr="00E66FBF">
        <w:rPr>
          <w:rFonts w:hint="eastAsia"/>
          <w:szCs w:val="21"/>
        </w:rPr>
        <w:t>"</w:t>
      </w:r>
      <w:r w:rsidRPr="00E66FBF">
        <w:rPr>
          <w:rFonts w:hint="eastAsia"/>
          <w:szCs w:val="21"/>
        </w:rPr>
        <w:t>，实质上是一个网络通向其他网络的</w:t>
      </w:r>
      <w:r w:rsidRPr="00E66FBF">
        <w:rPr>
          <w:rFonts w:hint="eastAsia"/>
          <w:szCs w:val="21"/>
        </w:rPr>
        <w:t>IP</w:t>
      </w:r>
      <w:r w:rsidRPr="00E66FBF">
        <w:rPr>
          <w:rFonts w:hint="eastAsia"/>
          <w:szCs w:val="21"/>
        </w:rPr>
        <w:t>地址。</w:t>
      </w:r>
    </w:p>
    <w:p w14:paraId="20E41020"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它的作用就是对两个网络段中的使用传输协议的数据进行互相的翻译转换，以及对网络和用户应有的保护功能。</w:t>
      </w:r>
    </w:p>
    <w:p w14:paraId="684B6DF8" w14:textId="77777777" w:rsidR="00E66FBF" w:rsidRPr="00E66FBF" w:rsidRDefault="00E66FBF" w:rsidP="00E66FBF">
      <w:pPr>
        <w:tabs>
          <w:tab w:val="left" w:pos="780"/>
        </w:tabs>
        <w:spacing w:line="360" w:lineRule="auto"/>
        <w:ind w:left="284"/>
        <w:jc w:val="left"/>
        <w:rPr>
          <w:szCs w:val="21"/>
        </w:rPr>
      </w:pPr>
    </w:p>
    <w:p w14:paraId="30C6B4D6"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2</w:t>
      </w:r>
      <w:r w:rsidRPr="00E66FBF">
        <w:rPr>
          <w:rFonts w:hint="eastAsia"/>
          <w:szCs w:val="21"/>
        </w:rPr>
        <w:t>、何用</w:t>
      </w:r>
      <w:r w:rsidRPr="00E66FBF">
        <w:rPr>
          <w:rFonts w:hint="eastAsia"/>
          <w:szCs w:val="21"/>
        </w:rPr>
        <w:t xml:space="preserve">ping </w:t>
      </w:r>
      <w:r w:rsidRPr="00E66FBF">
        <w:rPr>
          <w:rFonts w:hint="eastAsia"/>
          <w:szCs w:val="21"/>
        </w:rPr>
        <w:t>检测网络中的故障点？用</w:t>
      </w:r>
      <w:r w:rsidRPr="00E66FBF">
        <w:rPr>
          <w:rFonts w:hint="eastAsia"/>
          <w:szCs w:val="21"/>
        </w:rPr>
        <w:t xml:space="preserve">ping </w:t>
      </w:r>
      <w:r w:rsidRPr="00E66FBF">
        <w:rPr>
          <w:rFonts w:hint="eastAsia"/>
          <w:szCs w:val="21"/>
        </w:rPr>
        <w:t>测试网络连通性时，若出现“</w:t>
      </w:r>
      <w:r w:rsidRPr="00E66FBF">
        <w:rPr>
          <w:rFonts w:hint="eastAsia"/>
          <w:szCs w:val="21"/>
        </w:rPr>
        <w:t>Destination host unreahable</w:t>
      </w:r>
      <w:r w:rsidRPr="00E66FBF">
        <w:rPr>
          <w:rFonts w:hint="eastAsia"/>
          <w:szCs w:val="21"/>
        </w:rPr>
        <w:t>”</w:t>
      </w:r>
      <w:r w:rsidRPr="00E66FBF">
        <w:rPr>
          <w:rFonts w:hint="eastAsia"/>
          <w:szCs w:val="21"/>
        </w:rPr>
        <w:t>,</w:t>
      </w:r>
      <w:r w:rsidRPr="00E66FBF">
        <w:rPr>
          <w:rFonts w:hint="eastAsia"/>
          <w:szCs w:val="21"/>
        </w:rPr>
        <w:t>则意味着什么？“</w:t>
      </w:r>
      <w:r w:rsidRPr="00E66FBF">
        <w:rPr>
          <w:rFonts w:hint="eastAsia"/>
          <w:szCs w:val="21"/>
        </w:rPr>
        <w:t>Destionation host unreachable</w:t>
      </w:r>
      <w:r w:rsidRPr="00E66FBF">
        <w:rPr>
          <w:rFonts w:hint="eastAsia"/>
          <w:szCs w:val="21"/>
        </w:rPr>
        <w:t>”和“</w:t>
      </w:r>
      <w:r w:rsidRPr="00E66FBF">
        <w:rPr>
          <w:rFonts w:hint="eastAsia"/>
          <w:szCs w:val="21"/>
        </w:rPr>
        <w:t>Time out</w:t>
      </w:r>
      <w:r w:rsidRPr="00E66FBF">
        <w:rPr>
          <w:rFonts w:hint="eastAsia"/>
          <w:szCs w:val="21"/>
        </w:rPr>
        <w:t>”的区别是什么？</w:t>
      </w:r>
    </w:p>
    <w:p w14:paraId="5214453E"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w:t>
      </w:r>
      <w:r w:rsidRPr="00E66FBF">
        <w:rPr>
          <w:rFonts w:hint="eastAsia"/>
          <w:szCs w:val="21"/>
        </w:rPr>
        <w:t>1</w:t>
      </w:r>
      <w:r w:rsidRPr="00E66FBF">
        <w:rPr>
          <w:rFonts w:hint="eastAsia"/>
          <w:szCs w:val="21"/>
        </w:rPr>
        <w:t>）用</w:t>
      </w:r>
      <w:r w:rsidRPr="00E66FBF">
        <w:rPr>
          <w:rFonts w:hint="eastAsia"/>
          <w:szCs w:val="21"/>
        </w:rPr>
        <w:t xml:space="preserve">ping </w:t>
      </w:r>
      <w:r w:rsidRPr="00E66FBF">
        <w:rPr>
          <w:rFonts w:hint="eastAsia"/>
          <w:szCs w:val="21"/>
        </w:rPr>
        <w:t>检测网络中的故障点</w:t>
      </w:r>
    </w:p>
    <w:p w14:paraId="6EB12AA5"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①输入</w:t>
      </w:r>
      <w:r w:rsidRPr="00E66FBF">
        <w:rPr>
          <w:rFonts w:hint="eastAsia"/>
          <w:szCs w:val="21"/>
        </w:rPr>
        <w:t>ping 127.0.0.1</w:t>
      </w:r>
      <w:r w:rsidRPr="00E66FBF">
        <w:rPr>
          <w:rFonts w:hint="eastAsia"/>
          <w:szCs w:val="21"/>
        </w:rPr>
        <w:t>，检查本地</w:t>
      </w:r>
      <w:r w:rsidRPr="00E66FBF">
        <w:rPr>
          <w:rFonts w:hint="eastAsia"/>
          <w:szCs w:val="21"/>
        </w:rPr>
        <w:t>TCP/IP</w:t>
      </w:r>
      <w:r w:rsidRPr="00E66FBF">
        <w:rPr>
          <w:rFonts w:hint="eastAsia"/>
          <w:szCs w:val="21"/>
        </w:rPr>
        <w:t>协议是否安装正常，正常响应说明本地</w:t>
      </w:r>
      <w:r w:rsidRPr="00E66FBF">
        <w:rPr>
          <w:rFonts w:hint="eastAsia"/>
          <w:szCs w:val="21"/>
        </w:rPr>
        <w:t>TCP/IP</w:t>
      </w:r>
      <w:r w:rsidRPr="00E66FBF">
        <w:rPr>
          <w:rFonts w:hint="eastAsia"/>
          <w:szCs w:val="21"/>
        </w:rPr>
        <w:t>网络协议安装是正常的。</w:t>
      </w:r>
    </w:p>
    <w:p w14:paraId="1DBDF4F4" w14:textId="77777777" w:rsidR="00E66FBF" w:rsidRPr="00E66FBF" w:rsidRDefault="00E66FBF" w:rsidP="00E66FBF">
      <w:pPr>
        <w:tabs>
          <w:tab w:val="left" w:pos="780"/>
        </w:tabs>
        <w:spacing w:line="360" w:lineRule="auto"/>
        <w:ind w:left="284"/>
        <w:jc w:val="left"/>
        <w:rPr>
          <w:szCs w:val="21"/>
        </w:rPr>
      </w:pPr>
      <w:r w:rsidRPr="00E66FBF">
        <w:rPr>
          <w:szCs w:val="21"/>
        </w:rPr>
        <w:t xml:space="preserve"> </w:t>
      </w:r>
    </w:p>
    <w:p w14:paraId="1B6AF59B" w14:textId="77777777" w:rsidR="00E66FBF" w:rsidRPr="00E66FBF" w:rsidRDefault="00E66FBF" w:rsidP="00E66FBF">
      <w:pPr>
        <w:tabs>
          <w:tab w:val="left" w:pos="780"/>
        </w:tabs>
        <w:spacing w:line="360" w:lineRule="auto"/>
        <w:ind w:left="284"/>
        <w:jc w:val="left"/>
        <w:rPr>
          <w:szCs w:val="21"/>
        </w:rPr>
      </w:pPr>
    </w:p>
    <w:p w14:paraId="180766C0" w14:textId="00EB7B56" w:rsidR="00E66FBF" w:rsidRPr="00E66FBF" w:rsidRDefault="00E66FBF" w:rsidP="00E66FBF">
      <w:pPr>
        <w:tabs>
          <w:tab w:val="left" w:pos="780"/>
        </w:tabs>
        <w:spacing w:line="360" w:lineRule="auto"/>
        <w:ind w:left="284"/>
        <w:jc w:val="left"/>
        <w:rPr>
          <w:szCs w:val="21"/>
        </w:rPr>
      </w:pPr>
      <w:r w:rsidRPr="00E66FBF">
        <w:rPr>
          <w:rFonts w:hint="eastAsia"/>
          <w:szCs w:val="21"/>
        </w:rPr>
        <w:t>②输入命令</w:t>
      </w:r>
      <w:r w:rsidRPr="00E66FBF">
        <w:rPr>
          <w:rFonts w:hint="eastAsia"/>
          <w:szCs w:val="21"/>
        </w:rPr>
        <w:t>ipconfig</w:t>
      </w:r>
      <w:r w:rsidRPr="00E66FBF">
        <w:rPr>
          <w:rFonts w:hint="eastAsia"/>
          <w:szCs w:val="21"/>
        </w:rPr>
        <w:t>检查本地连接等网络链接的</w:t>
      </w:r>
      <w:r w:rsidRPr="00E66FBF">
        <w:rPr>
          <w:rFonts w:hint="eastAsia"/>
          <w:szCs w:val="21"/>
        </w:rPr>
        <w:t>IP</w:t>
      </w:r>
      <w:r w:rsidRPr="00E66FBF">
        <w:rPr>
          <w:rFonts w:hint="eastAsia"/>
          <w:szCs w:val="21"/>
        </w:rPr>
        <w:t>地址、子网掩码、默认网关。</w:t>
      </w:r>
    </w:p>
    <w:p w14:paraId="11DA2F7C" w14:textId="1584AB60" w:rsidR="00E66FBF" w:rsidRPr="00E66FBF" w:rsidRDefault="00E66FBF" w:rsidP="00E66FBF">
      <w:pPr>
        <w:tabs>
          <w:tab w:val="left" w:pos="780"/>
        </w:tabs>
        <w:spacing w:line="360" w:lineRule="auto"/>
        <w:ind w:left="284"/>
        <w:jc w:val="left"/>
        <w:rPr>
          <w:szCs w:val="21"/>
        </w:rPr>
      </w:pPr>
      <w:r w:rsidRPr="00E66FBF">
        <w:rPr>
          <w:rFonts w:hint="eastAsia"/>
          <w:szCs w:val="21"/>
        </w:rPr>
        <w:t>③</w:t>
      </w:r>
      <w:r w:rsidRPr="00E66FBF">
        <w:rPr>
          <w:rFonts w:hint="eastAsia"/>
          <w:szCs w:val="21"/>
        </w:rPr>
        <w:t xml:space="preserve">ping </w:t>
      </w:r>
      <w:r w:rsidRPr="00E66FBF">
        <w:rPr>
          <w:rFonts w:hint="eastAsia"/>
          <w:szCs w:val="21"/>
        </w:rPr>
        <w:t>自己的</w:t>
      </w:r>
      <w:r w:rsidRPr="00E66FBF">
        <w:rPr>
          <w:rFonts w:hint="eastAsia"/>
          <w:szCs w:val="21"/>
        </w:rPr>
        <w:t>IP</w:t>
      </w:r>
      <w:r w:rsidRPr="00E66FBF">
        <w:rPr>
          <w:rFonts w:hint="eastAsia"/>
          <w:szCs w:val="21"/>
        </w:rPr>
        <w:t>地址</w:t>
      </w:r>
    </w:p>
    <w:p w14:paraId="7A5C55D3"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④然后</w:t>
      </w:r>
      <w:r w:rsidRPr="00E66FBF">
        <w:rPr>
          <w:rFonts w:hint="eastAsia"/>
          <w:szCs w:val="21"/>
        </w:rPr>
        <w:t>Ping</w:t>
      </w:r>
      <w:r w:rsidRPr="00E66FBF">
        <w:rPr>
          <w:rFonts w:hint="eastAsia"/>
          <w:szCs w:val="21"/>
        </w:rPr>
        <w:t>一台同网段计算机的</w:t>
      </w:r>
      <w:r w:rsidRPr="00E66FBF">
        <w:rPr>
          <w:rFonts w:hint="eastAsia"/>
          <w:szCs w:val="21"/>
        </w:rPr>
        <w:t>IP</w:t>
      </w:r>
      <w:r w:rsidRPr="00E66FBF">
        <w:rPr>
          <w:rFonts w:hint="eastAsia"/>
          <w:szCs w:val="21"/>
        </w:rPr>
        <w:t>，不通则表明网络线路出现故障</w:t>
      </w:r>
      <w:r w:rsidRPr="00E66FBF">
        <w:rPr>
          <w:rFonts w:hint="eastAsia"/>
          <w:szCs w:val="21"/>
        </w:rPr>
        <w:t>;</w:t>
      </w:r>
      <w:r w:rsidRPr="00E66FBF">
        <w:rPr>
          <w:rFonts w:hint="eastAsia"/>
          <w:szCs w:val="21"/>
        </w:rPr>
        <w:t>若网络中还包含有路由器，则应先</w:t>
      </w:r>
      <w:r w:rsidRPr="00E66FBF">
        <w:rPr>
          <w:rFonts w:hint="eastAsia"/>
          <w:szCs w:val="21"/>
        </w:rPr>
        <w:t>Ping</w:t>
      </w:r>
      <w:r w:rsidRPr="00E66FBF">
        <w:rPr>
          <w:rFonts w:hint="eastAsia"/>
          <w:szCs w:val="21"/>
        </w:rPr>
        <w:t>路由器在本网段端口的</w:t>
      </w:r>
      <w:r w:rsidRPr="00E66FBF">
        <w:rPr>
          <w:rFonts w:hint="eastAsia"/>
          <w:szCs w:val="21"/>
        </w:rPr>
        <w:t>IP</w:t>
      </w:r>
      <w:r w:rsidRPr="00E66FBF">
        <w:rPr>
          <w:rFonts w:hint="eastAsia"/>
          <w:szCs w:val="21"/>
        </w:rPr>
        <w:t>，不通则此段线路有问题</w:t>
      </w:r>
      <w:r w:rsidRPr="00E66FBF">
        <w:rPr>
          <w:rFonts w:hint="eastAsia"/>
          <w:szCs w:val="21"/>
        </w:rPr>
        <w:t>;</w:t>
      </w:r>
      <w:r w:rsidRPr="00E66FBF">
        <w:rPr>
          <w:rFonts w:hint="eastAsia"/>
          <w:szCs w:val="21"/>
        </w:rPr>
        <w:t>通则再</w:t>
      </w:r>
      <w:r w:rsidRPr="00E66FBF">
        <w:rPr>
          <w:rFonts w:hint="eastAsia"/>
          <w:szCs w:val="21"/>
        </w:rPr>
        <w:t>Ping</w:t>
      </w:r>
      <w:r w:rsidRPr="00E66FBF">
        <w:rPr>
          <w:rFonts w:hint="eastAsia"/>
          <w:szCs w:val="21"/>
        </w:rPr>
        <w:t>路由器在目标计算机所在网段的端口</w:t>
      </w:r>
      <w:r w:rsidRPr="00E66FBF">
        <w:rPr>
          <w:rFonts w:hint="eastAsia"/>
          <w:szCs w:val="21"/>
        </w:rPr>
        <w:t>IP</w:t>
      </w:r>
      <w:r w:rsidRPr="00E66FBF">
        <w:rPr>
          <w:rFonts w:hint="eastAsia"/>
          <w:szCs w:val="21"/>
        </w:rPr>
        <w:t>，不通则是路由出现故障</w:t>
      </w:r>
      <w:r w:rsidRPr="00E66FBF">
        <w:rPr>
          <w:rFonts w:hint="eastAsia"/>
          <w:szCs w:val="21"/>
        </w:rPr>
        <w:t>;</w:t>
      </w:r>
      <w:r w:rsidRPr="00E66FBF">
        <w:rPr>
          <w:rFonts w:hint="eastAsia"/>
          <w:szCs w:val="21"/>
        </w:rPr>
        <w:t>通则再</w:t>
      </w:r>
      <w:r w:rsidRPr="00E66FBF">
        <w:rPr>
          <w:rFonts w:hint="eastAsia"/>
          <w:szCs w:val="21"/>
        </w:rPr>
        <w:t>Ping</w:t>
      </w:r>
      <w:r w:rsidRPr="00E66FBF">
        <w:rPr>
          <w:rFonts w:hint="eastAsia"/>
          <w:szCs w:val="21"/>
        </w:rPr>
        <w:t>目的机</w:t>
      </w:r>
      <w:r w:rsidRPr="00E66FBF">
        <w:rPr>
          <w:rFonts w:hint="eastAsia"/>
          <w:szCs w:val="21"/>
        </w:rPr>
        <w:t>IP</w:t>
      </w:r>
      <w:r w:rsidRPr="00E66FBF">
        <w:rPr>
          <w:rFonts w:hint="eastAsia"/>
          <w:szCs w:val="21"/>
        </w:rPr>
        <w:t>地址。</w:t>
      </w:r>
    </w:p>
    <w:p w14:paraId="41FCE78B" w14:textId="68283223" w:rsidR="00E66FBF" w:rsidRPr="00E66FBF" w:rsidRDefault="00E66FBF" w:rsidP="00E66FBF">
      <w:pPr>
        <w:tabs>
          <w:tab w:val="left" w:pos="780"/>
        </w:tabs>
        <w:spacing w:line="360" w:lineRule="auto"/>
        <w:ind w:left="284"/>
        <w:jc w:val="left"/>
        <w:rPr>
          <w:szCs w:val="21"/>
        </w:rPr>
      </w:pPr>
      <w:r w:rsidRPr="00E66FBF">
        <w:rPr>
          <w:rFonts w:hint="eastAsia"/>
          <w:szCs w:val="21"/>
        </w:rPr>
        <w:t>⑤检查电脑和互联网是否接通</w:t>
      </w:r>
    </w:p>
    <w:p w14:paraId="1E4BA58D" w14:textId="77777777" w:rsidR="00E66FBF" w:rsidRPr="00E66FBF" w:rsidRDefault="00E66FBF" w:rsidP="00E66FBF">
      <w:pPr>
        <w:tabs>
          <w:tab w:val="left" w:pos="780"/>
        </w:tabs>
        <w:spacing w:line="360" w:lineRule="auto"/>
        <w:ind w:left="284"/>
        <w:jc w:val="left"/>
        <w:rPr>
          <w:rFonts w:hint="eastAsia"/>
          <w:szCs w:val="21"/>
        </w:rPr>
      </w:pPr>
      <w:r w:rsidRPr="00E66FBF">
        <w:rPr>
          <w:rFonts w:hint="eastAsia"/>
          <w:szCs w:val="21"/>
        </w:rPr>
        <w:t>（</w:t>
      </w:r>
      <w:r w:rsidRPr="00E66FBF">
        <w:rPr>
          <w:rFonts w:hint="eastAsia"/>
          <w:szCs w:val="21"/>
        </w:rPr>
        <w:t>2</w:t>
      </w:r>
      <w:r w:rsidRPr="00E66FBF">
        <w:rPr>
          <w:rFonts w:hint="eastAsia"/>
          <w:szCs w:val="21"/>
        </w:rPr>
        <w:t>）用</w:t>
      </w:r>
      <w:r w:rsidRPr="00E66FBF">
        <w:rPr>
          <w:rFonts w:hint="eastAsia"/>
          <w:szCs w:val="21"/>
        </w:rPr>
        <w:t xml:space="preserve">ping </w:t>
      </w:r>
      <w:r w:rsidRPr="00E66FBF">
        <w:rPr>
          <w:rFonts w:hint="eastAsia"/>
          <w:szCs w:val="21"/>
        </w:rPr>
        <w:t>测试网络连通性时，若出现“</w:t>
      </w:r>
      <w:r w:rsidRPr="00E66FBF">
        <w:rPr>
          <w:rFonts w:hint="eastAsia"/>
          <w:szCs w:val="21"/>
        </w:rPr>
        <w:t>Destination host unreahable</w:t>
      </w:r>
      <w:r w:rsidRPr="00E66FBF">
        <w:rPr>
          <w:rFonts w:hint="eastAsia"/>
          <w:szCs w:val="21"/>
        </w:rPr>
        <w:t>”</w:t>
      </w:r>
      <w:r w:rsidRPr="00E66FBF">
        <w:rPr>
          <w:rFonts w:hint="eastAsia"/>
          <w:szCs w:val="21"/>
        </w:rPr>
        <w:t>,</w:t>
      </w:r>
      <w:r w:rsidRPr="00E66FBF">
        <w:rPr>
          <w:rFonts w:hint="eastAsia"/>
          <w:szCs w:val="21"/>
        </w:rPr>
        <w:t>则意味着无法访问主机。</w:t>
      </w:r>
    </w:p>
    <w:p w14:paraId="20EE2EB7" w14:textId="571AD4D5" w:rsidR="001143DA" w:rsidRPr="00E66FBF" w:rsidRDefault="00E66FBF" w:rsidP="00E66FBF">
      <w:pPr>
        <w:tabs>
          <w:tab w:val="left" w:pos="780"/>
        </w:tabs>
        <w:spacing w:line="360" w:lineRule="auto"/>
        <w:ind w:left="284"/>
        <w:jc w:val="left"/>
        <w:rPr>
          <w:szCs w:val="21"/>
        </w:rPr>
      </w:pPr>
      <w:r w:rsidRPr="00E66FBF">
        <w:rPr>
          <w:rFonts w:hint="eastAsia"/>
          <w:szCs w:val="21"/>
        </w:rPr>
        <w:t>（</w:t>
      </w:r>
      <w:r w:rsidRPr="00E66FBF">
        <w:rPr>
          <w:rFonts w:hint="eastAsia"/>
          <w:szCs w:val="21"/>
        </w:rPr>
        <w:t>3</w:t>
      </w:r>
      <w:r w:rsidRPr="00E66FBF">
        <w:rPr>
          <w:rFonts w:hint="eastAsia"/>
          <w:szCs w:val="21"/>
        </w:rPr>
        <w:t>）“</w:t>
      </w:r>
      <w:r w:rsidRPr="00E66FBF">
        <w:rPr>
          <w:rFonts w:hint="eastAsia"/>
          <w:szCs w:val="21"/>
        </w:rPr>
        <w:t>Destionation host unreachable</w:t>
      </w:r>
      <w:r w:rsidRPr="00E66FBF">
        <w:rPr>
          <w:rFonts w:hint="eastAsia"/>
          <w:szCs w:val="21"/>
        </w:rPr>
        <w:t>”和“</w:t>
      </w:r>
      <w:r w:rsidRPr="00E66FBF">
        <w:rPr>
          <w:rFonts w:hint="eastAsia"/>
          <w:szCs w:val="21"/>
        </w:rPr>
        <w:t>Time out</w:t>
      </w:r>
      <w:r w:rsidRPr="00E66FBF">
        <w:rPr>
          <w:rFonts w:hint="eastAsia"/>
          <w:szCs w:val="21"/>
        </w:rPr>
        <w:t>”的区别：，</w:t>
      </w:r>
      <w:r w:rsidRPr="00E66FBF">
        <w:rPr>
          <w:rFonts w:hint="eastAsia"/>
          <w:szCs w:val="21"/>
        </w:rPr>
        <w:t>Destination host unreachable</w:t>
      </w:r>
      <w:r w:rsidRPr="00E66FBF">
        <w:rPr>
          <w:rFonts w:hint="eastAsia"/>
          <w:szCs w:val="21"/>
        </w:rPr>
        <w:t>是</w:t>
      </w:r>
      <w:r w:rsidRPr="00E66FBF">
        <w:rPr>
          <w:rFonts w:hint="eastAsia"/>
          <w:szCs w:val="21"/>
        </w:rPr>
        <w:t>ping</w:t>
      </w:r>
      <w:r w:rsidRPr="00E66FBF">
        <w:rPr>
          <w:rFonts w:hint="eastAsia"/>
          <w:szCs w:val="21"/>
        </w:rPr>
        <w:t>包没有去到目的地的路由，无法与主机正常连接，</w:t>
      </w:r>
      <w:r w:rsidRPr="00E66FBF">
        <w:rPr>
          <w:rFonts w:hint="eastAsia"/>
          <w:szCs w:val="21"/>
        </w:rPr>
        <w:t>Timed out</w:t>
      </w:r>
      <w:r w:rsidRPr="00E66FBF">
        <w:rPr>
          <w:rFonts w:hint="eastAsia"/>
          <w:szCs w:val="21"/>
        </w:rPr>
        <w:t>是</w:t>
      </w:r>
      <w:r w:rsidRPr="00E66FBF">
        <w:rPr>
          <w:rFonts w:hint="eastAsia"/>
          <w:szCs w:val="21"/>
        </w:rPr>
        <w:t>ping</w:t>
      </w:r>
      <w:r w:rsidRPr="00E66FBF">
        <w:rPr>
          <w:rFonts w:hint="eastAsia"/>
          <w:szCs w:val="21"/>
        </w:rPr>
        <w:t>包没有返回的路由，导致超时。</w:t>
      </w:r>
    </w:p>
    <w:p w14:paraId="6C82E204" w14:textId="77777777" w:rsidR="001143DA" w:rsidRPr="00AB00CA" w:rsidRDefault="001143DA" w:rsidP="001143DA">
      <w:pPr>
        <w:tabs>
          <w:tab w:val="left" w:pos="1785"/>
        </w:tabs>
        <w:spacing w:line="360" w:lineRule="exact"/>
        <w:rPr>
          <w:rFonts w:ascii="宋体" w:hAnsi="宋体" w:hint="eastAsia"/>
          <w:color w:val="000000"/>
          <w:sz w:val="24"/>
        </w:rPr>
      </w:pPr>
    </w:p>
    <w:p w14:paraId="7425B4DA" w14:textId="77777777" w:rsidR="001143DA" w:rsidRPr="00183302" w:rsidRDefault="001143DA" w:rsidP="001143DA">
      <w:pPr>
        <w:jc w:val="center"/>
        <w:rPr>
          <w:rFonts w:eastAsia="楷体_GB2312"/>
          <w:sz w:val="32"/>
          <w:szCs w:val="32"/>
        </w:rPr>
      </w:pPr>
      <w:r>
        <w:rPr>
          <w:rFonts w:eastAsia="楷体_GB2312"/>
          <w:b/>
          <w:sz w:val="44"/>
          <w:szCs w:val="44"/>
        </w:rPr>
        <w:br w:type="page"/>
      </w:r>
      <w:r w:rsidRPr="00183302">
        <w:rPr>
          <w:rFonts w:eastAsia="楷体_GB2312"/>
          <w:b/>
          <w:sz w:val="44"/>
          <w:szCs w:val="44"/>
        </w:rPr>
        <w:lastRenderedPageBreak/>
        <w:t>暨南大学本科实验报告专用纸</w:t>
      </w:r>
      <w:r w:rsidRPr="00183302">
        <w:rPr>
          <w:rFonts w:eastAsia="楷体_GB2312"/>
          <w:b/>
          <w:sz w:val="32"/>
          <w:szCs w:val="32"/>
        </w:rPr>
        <w:t>(</w:t>
      </w:r>
      <w:r w:rsidRPr="00183302">
        <w:rPr>
          <w:rFonts w:eastAsia="楷体_GB2312"/>
          <w:b/>
          <w:sz w:val="32"/>
          <w:szCs w:val="32"/>
        </w:rPr>
        <w:t>附页</w:t>
      </w:r>
      <w:r w:rsidRPr="00183302">
        <w:rPr>
          <w:rFonts w:eastAsia="楷体_GB2312"/>
          <w:b/>
          <w:sz w:val="32"/>
          <w:szCs w:val="32"/>
        </w:rPr>
        <w:t>)</w:t>
      </w:r>
    </w:p>
    <w:p w14:paraId="659803B5" w14:textId="77777777" w:rsidR="001143DA" w:rsidRPr="00183302" w:rsidRDefault="001143DA" w:rsidP="001143DA">
      <w:pPr>
        <w:rPr>
          <w:rFonts w:eastAsia="楷体_GB2312"/>
          <w:szCs w:val="21"/>
          <w:u w:val="single"/>
        </w:rPr>
      </w:pPr>
      <w:r w:rsidRPr="00183302">
        <w:rPr>
          <w:rFonts w:eastAsia="楷体_GB2312"/>
          <w:sz w:val="32"/>
          <w:szCs w:val="32"/>
          <w:u w:val="single"/>
        </w:rPr>
        <w:t xml:space="preserve">                   </w:t>
      </w:r>
      <w:r w:rsidRPr="00183302">
        <w:rPr>
          <w:rFonts w:eastAsia="楷体_GB2312"/>
          <w:szCs w:val="21"/>
          <w:u w:val="single"/>
        </w:rPr>
        <w:t xml:space="preserve">                                                 </w:t>
      </w:r>
    </w:p>
    <w:p w14:paraId="13D321FB" w14:textId="77777777" w:rsidR="001143DA" w:rsidRPr="008D3626" w:rsidRDefault="001143DA" w:rsidP="001143DA">
      <w:pPr>
        <w:rPr>
          <w:rFonts w:hint="eastAsia"/>
        </w:rPr>
      </w:pPr>
    </w:p>
    <w:p w14:paraId="119848F2" w14:textId="77777777" w:rsidR="001143DA" w:rsidRPr="001143DA" w:rsidRDefault="001143DA">
      <w:pPr>
        <w:rPr>
          <w:rFonts w:hint="eastAsia"/>
        </w:rPr>
      </w:pPr>
    </w:p>
    <w:sectPr w:rsidR="001143DA" w:rsidRPr="001143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5EF77" w14:textId="77777777" w:rsidR="005B359C" w:rsidRDefault="005B359C" w:rsidP="001143DA">
      <w:r>
        <w:separator/>
      </w:r>
    </w:p>
  </w:endnote>
  <w:endnote w:type="continuationSeparator" w:id="0">
    <w:p w14:paraId="67CF6A3C" w14:textId="77777777" w:rsidR="005B359C" w:rsidRDefault="005B359C" w:rsidP="0011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C2055" w14:textId="77777777" w:rsidR="005B359C" w:rsidRDefault="005B359C" w:rsidP="001143DA">
      <w:r>
        <w:separator/>
      </w:r>
    </w:p>
  </w:footnote>
  <w:footnote w:type="continuationSeparator" w:id="0">
    <w:p w14:paraId="77E92E23" w14:textId="77777777" w:rsidR="005B359C" w:rsidRDefault="005B359C" w:rsidP="0011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644"/>
        </w:tabs>
        <w:ind w:left="644"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000007"/>
    <w:multiLevelType w:val="multilevel"/>
    <w:tmpl w:val="00000007"/>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786"/>
        </w:tabs>
        <w:ind w:left="786"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000009"/>
    <w:multiLevelType w:val="multilevel"/>
    <w:tmpl w:val="00000009"/>
    <w:lvl w:ilvl="0">
      <w:start w:val="1"/>
      <w:numFmt w:val="decimal"/>
      <w:lvlText w:val="%1、"/>
      <w:lvlJc w:val="left"/>
      <w:pPr>
        <w:tabs>
          <w:tab w:val="num" w:pos="644"/>
        </w:tabs>
        <w:ind w:left="644"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15:restartNumberingAfterBreak="0">
    <w:nsid w:val="00000023"/>
    <w:multiLevelType w:val="multilevel"/>
    <w:tmpl w:val="00000023"/>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644"/>
        </w:tabs>
        <w:ind w:left="644"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7001D"/>
    <w:multiLevelType w:val="hybridMultilevel"/>
    <w:tmpl w:val="141A6FC6"/>
    <w:lvl w:ilvl="0" w:tplc="40B85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CF56F8"/>
    <w:multiLevelType w:val="hybridMultilevel"/>
    <w:tmpl w:val="40B021B2"/>
    <w:lvl w:ilvl="0" w:tplc="FAA29E24">
      <w:start w:val="1"/>
      <w:numFmt w:val="japaneseCounting"/>
      <w:lvlText w:val="（%1）"/>
      <w:lvlJc w:val="left"/>
      <w:pPr>
        <w:tabs>
          <w:tab w:val="num" w:pos="855"/>
        </w:tabs>
        <w:ind w:left="855" w:hanging="855"/>
      </w:pPr>
      <w:rPr>
        <w:rFonts w:hint="default"/>
      </w:rPr>
    </w:lvl>
    <w:lvl w:ilvl="1" w:tplc="1B7E2882">
      <w:start w:val="2"/>
      <w:numFmt w:val="decimal"/>
      <w:lvlText w:val="%2、"/>
      <w:lvlJc w:val="left"/>
      <w:pPr>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3"/>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27"/>
    <w:rsid w:val="001143DA"/>
    <w:rsid w:val="00160527"/>
    <w:rsid w:val="00212ECA"/>
    <w:rsid w:val="002D53C2"/>
    <w:rsid w:val="002F048A"/>
    <w:rsid w:val="00346027"/>
    <w:rsid w:val="004C3C8F"/>
    <w:rsid w:val="005B359C"/>
    <w:rsid w:val="006C3C32"/>
    <w:rsid w:val="0078015F"/>
    <w:rsid w:val="007E1816"/>
    <w:rsid w:val="008C2325"/>
    <w:rsid w:val="008E319D"/>
    <w:rsid w:val="00923F8B"/>
    <w:rsid w:val="00CB540F"/>
    <w:rsid w:val="00D0616F"/>
    <w:rsid w:val="00D54366"/>
    <w:rsid w:val="00DE70AA"/>
    <w:rsid w:val="00E02B31"/>
    <w:rsid w:val="00E66FBF"/>
    <w:rsid w:val="00E90376"/>
    <w:rsid w:val="00E91466"/>
    <w:rsid w:val="00F57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FA0DE"/>
  <w15:chartTrackingRefBased/>
  <w15:docId w15:val="{34338C28-4AC4-4A11-989D-9840E4C09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43DA"/>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43DA"/>
    <w:rPr>
      <w:sz w:val="18"/>
      <w:szCs w:val="18"/>
    </w:rPr>
  </w:style>
  <w:style w:type="paragraph" w:styleId="a5">
    <w:name w:val="footer"/>
    <w:basedOn w:val="a"/>
    <w:link w:val="a6"/>
    <w:uiPriority w:val="99"/>
    <w:unhideWhenUsed/>
    <w:rsid w:val="001143DA"/>
    <w:pPr>
      <w:tabs>
        <w:tab w:val="center" w:pos="4153"/>
        <w:tab w:val="right" w:pos="8306"/>
      </w:tabs>
      <w:snapToGrid w:val="0"/>
      <w:jc w:val="left"/>
    </w:pPr>
    <w:rPr>
      <w:sz w:val="18"/>
      <w:szCs w:val="18"/>
    </w:rPr>
  </w:style>
  <w:style w:type="character" w:customStyle="1" w:styleId="a6">
    <w:name w:val="页脚 字符"/>
    <w:basedOn w:val="a0"/>
    <w:link w:val="a5"/>
    <w:uiPriority w:val="99"/>
    <w:rsid w:val="001143DA"/>
    <w:rPr>
      <w:sz w:val="18"/>
      <w:szCs w:val="18"/>
    </w:rPr>
  </w:style>
  <w:style w:type="paragraph" w:styleId="a7">
    <w:name w:val="List Paragraph"/>
    <w:basedOn w:val="a"/>
    <w:uiPriority w:val="34"/>
    <w:qFormat/>
    <w:rsid w:val="001143DA"/>
    <w:pPr>
      <w:ind w:firstLineChars="200" w:firstLine="420"/>
    </w:pPr>
  </w:style>
  <w:style w:type="character" w:styleId="a8">
    <w:name w:val="Hyperlink"/>
    <w:basedOn w:val="a0"/>
    <w:uiPriority w:val="99"/>
    <w:unhideWhenUsed/>
    <w:rsid w:val="00CB540F"/>
    <w:rPr>
      <w:color w:val="0563C1" w:themeColor="hyperlink"/>
      <w:u w:val="single"/>
    </w:rPr>
  </w:style>
  <w:style w:type="character" w:styleId="a9">
    <w:name w:val="Unresolved Mention"/>
    <w:basedOn w:val="a0"/>
    <w:uiPriority w:val="99"/>
    <w:semiHidden/>
    <w:unhideWhenUsed/>
    <w:rsid w:val="00CB5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12</Pages>
  <Words>747</Words>
  <Characters>4258</Characters>
  <Application>Microsoft Office Word</Application>
  <DocSecurity>0</DocSecurity>
  <Lines>35</Lines>
  <Paragraphs>9</Paragraphs>
  <ScaleCrop>false</ScaleCrop>
  <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景曦</dc:creator>
  <cp:keywords/>
  <dc:description/>
  <cp:lastModifiedBy>张 景曦</cp:lastModifiedBy>
  <cp:revision>2</cp:revision>
  <dcterms:created xsi:type="dcterms:W3CDTF">2021-09-12T05:58:00Z</dcterms:created>
  <dcterms:modified xsi:type="dcterms:W3CDTF">2021-09-12T11:19:00Z</dcterms:modified>
</cp:coreProperties>
</file>