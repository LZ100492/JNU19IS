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399FF" w14:textId="77777777" w:rsidR="00F86B96" w:rsidRDefault="00F86B96" w:rsidP="00F86B96"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 w14:paraId="24378675" w14:textId="77777777" w:rsidR="00F86B96" w:rsidRDefault="00F86B96" w:rsidP="00F86B96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 w:hint="eastAsia"/>
          <w:sz w:val="28"/>
          <w:szCs w:val="28"/>
          <w:u w:val="single"/>
        </w:rPr>
        <w:t>计算机网络实验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 w:hint="eastAsia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   </w:t>
      </w:r>
    </w:p>
    <w:p w14:paraId="012E008A" w14:textId="3E6390DA" w:rsidR="00F86B96" w:rsidRDefault="00F86B96" w:rsidP="00F86B96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 w:rsidR="00EE3DC9">
        <w:rPr>
          <w:rFonts w:eastAsia="楷体_GB2312" w:hint="eastAsia"/>
          <w:sz w:val="28"/>
          <w:szCs w:val="28"/>
          <w:u w:val="single"/>
        </w:rPr>
        <w:t>数据链路层和网络层协议分析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潘冰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</w:p>
    <w:p w14:paraId="5CD74CED" w14:textId="2BC8AC50" w:rsidR="00F86B96" w:rsidRDefault="00F86B96" w:rsidP="00F86B96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 0</w:t>
      </w:r>
      <w:r w:rsidR="00EE3DC9">
        <w:rPr>
          <w:rFonts w:eastAsia="楷体_GB2312"/>
          <w:sz w:val="28"/>
          <w:szCs w:val="28"/>
          <w:u w:val="single"/>
        </w:rPr>
        <w:t>7</w:t>
      </w:r>
      <w:r>
        <w:rPr>
          <w:rFonts w:eastAsia="楷体_GB2312" w:hint="eastAsia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验证型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B402</w:t>
      </w:r>
      <w:r>
        <w:rPr>
          <w:rFonts w:eastAsia="楷体_GB2312"/>
          <w:sz w:val="28"/>
          <w:szCs w:val="28"/>
          <w:u w:val="single"/>
        </w:rPr>
        <w:t xml:space="preserve">  </w:t>
      </w:r>
    </w:p>
    <w:p w14:paraId="4AAF130A" w14:textId="48E6683B" w:rsidR="00F86B96" w:rsidRDefault="00F86B96" w:rsidP="00F86B96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叶</w:t>
      </w:r>
      <w:proofErr w:type="gramStart"/>
      <w:r>
        <w:rPr>
          <w:rFonts w:eastAsia="楷体_GB2312" w:hint="eastAsia"/>
          <w:sz w:val="28"/>
          <w:szCs w:val="28"/>
          <w:u w:val="single"/>
        </w:rPr>
        <w:t>世</w:t>
      </w:r>
      <w:proofErr w:type="gramEnd"/>
      <w:r>
        <w:rPr>
          <w:rFonts w:eastAsia="楷体_GB2312" w:hint="eastAsia"/>
          <w:sz w:val="28"/>
          <w:szCs w:val="28"/>
          <w:u w:val="single"/>
        </w:rPr>
        <w:t>翔</w:t>
      </w:r>
      <w:r>
        <w:rPr>
          <w:rFonts w:eastAsia="楷体_GB2312"/>
          <w:sz w:val="28"/>
          <w:szCs w:val="28"/>
          <w:u w:val="single"/>
        </w:rPr>
        <w:t xml:space="preserve">      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 xml:space="preserve">     20190511</w:t>
      </w:r>
      <w:r>
        <w:rPr>
          <w:rFonts w:eastAsia="楷体_GB2312"/>
          <w:sz w:val="28"/>
          <w:szCs w:val="28"/>
          <w:u w:val="single"/>
        </w:rPr>
        <w:t xml:space="preserve">22   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</w:p>
    <w:p w14:paraId="397A3E00" w14:textId="77777777" w:rsidR="00F86B96" w:rsidRDefault="00F86B96" w:rsidP="00F86B96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智能科学与工程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信息安全</w:t>
      </w:r>
      <w:r>
        <w:rPr>
          <w:rFonts w:eastAsia="楷体_GB2312"/>
          <w:sz w:val="28"/>
          <w:szCs w:val="28"/>
          <w:u w:val="single"/>
        </w:rPr>
        <w:t xml:space="preserve">      </w:t>
      </w:r>
    </w:p>
    <w:p w14:paraId="21A957E6" w14:textId="0A7E555A" w:rsidR="00F86B96" w:rsidRDefault="00F86B96" w:rsidP="00F86B96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2021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EE3DC9">
        <w:rPr>
          <w:rFonts w:eastAsia="楷体_GB2312"/>
          <w:sz w:val="28"/>
          <w:szCs w:val="28"/>
          <w:u w:val="single"/>
        </w:rPr>
        <w:t>11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EE3DC9">
        <w:rPr>
          <w:rFonts w:eastAsia="楷体_GB2312"/>
          <w:sz w:val="28"/>
          <w:szCs w:val="28"/>
          <w:u w:val="single"/>
        </w:rPr>
        <w:t>9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日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午～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EE3DC9">
        <w:rPr>
          <w:rFonts w:eastAsia="楷体_GB2312"/>
          <w:sz w:val="28"/>
          <w:szCs w:val="28"/>
          <w:u w:val="single"/>
        </w:rPr>
        <w:t>11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EE3DC9">
        <w:rPr>
          <w:rFonts w:eastAsia="楷体_GB2312"/>
          <w:sz w:val="28"/>
          <w:szCs w:val="28"/>
          <w:u w:val="single"/>
        </w:rPr>
        <w:t>10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日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</w:t>
      </w:r>
    </w:p>
    <w:p w14:paraId="789DDA7C" w14:textId="77777777" w:rsidR="00F86B96" w:rsidRDefault="00F86B96" w:rsidP="00F86B96">
      <w:pPr>
        <w:spacing w:line="420" w:lineRule="exact"/>
        <w:rPr>
          <w:rFonts w:eastAsia="楷体_GB2312"/>
          <w:sz w:val="28"/>
          <w:szCs w:val="28"/>
          <w:u w:val="single"/>
        </w:rPr>
      </w:pPr>
    </w:p>
    <w:p w14:paraId="5AD3AF45" w14:textId="77777777" w:rsidR="00F86B96" w:rsidRDefault="00F86B96" w:rsidP="00F86B96">
      <w:pPr>
        <w:numPr>
          <w:ilvl w:val="0"/>
          <w:numId w:val="1"/>
        </w:numPr>
        <w:spacing w:line="360" w:lineRule="auto"/>
        <w:rPr>
          <w:rFonts w:ascii="宋体" w:hAnsi="宋体" w:cs="宋体"/>
          <w:bCs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>实验目的</w:t>
      </w:r>
    </w:p>
    <w:p w14:paraId="7CB54382" w14:textId="77777777" w:rsidR="00EE3DC9" w:rsidRDefault="00EE3DC9" w:rsidP="00EE3DC9">
      <w:pPr>
        <w:numPr>
          <w:ilvl w:val="0"/>
          <w:numId w:val="10"/>
        </w:numPr>
        <w:rPr>
          <w:rFonts w:hint="eastAsia"/>
          <w:szCs w:val="21"/>
        </w:rPr>
      </w:pPr>
      <w:r>
        <w:rPr>
          <w:rFonts w:hint="eastAsia"/>
          <w:szCs w:val="21"/>
        </w:rPr>
        <w:t>理解链路层、网络层主要协议格式，以及协议的工作原理</w:t>
      </w:r>
    </w:p>
    <w:p w14:paraId="50EBD773" w14:textId="77777777" w:rsidR="00EE3DC9" w:rsidRDefault="00EE3DC9" w:rsidP="00EE3DC9">
      <w:pPr>
        <w:numPr>
          <w:ilvl w:val="0"/>
          <w:numId w:val="10"/>
        </w:numPr>
        <w:rPr>
          <w:rFonts w:hint="eastAsia"/>
          <w:szCs w:val="21"/>
        </w:rPr>
      </w:pPr>
      <w:r>
        <w:rPr>
          <w:rFonts w:hint="eastAsia"/>
          <w:szCs w:val="21"/>
        </w:rPr>
        <w:t>理解网关和子网掩码概念</w:t>
      </w:r>
    </w:p>
    <w:p w14:paraId="02B52F1F" w14:textId="77777777" w:rsidR="00EE3DC9" w:rsidRDefault="00EE3DC9" w:rsidP="00EE3DC9">
      <w:pPr>
        <w:numPr>
          <w:ilvl w:val="0"/>
          <w:numId w:val="10"/>
        </w:numPr>
        <w:rPr>
          <w:rFonts w:hint="eastAsia"/>
          <w:szCs w:val="21"/>
        </w:rPr>
      </w:pPr>
      <w:r>
        <w:rPr>
          <w:rFonts w:hint="eastAsia"/>
          <w:szCs w:val="21"/>
        </w:rPr>
        <w:t>学会利用</w:t>
      </w:r>
      <w:proofErr w:type="gramStart"/>
      <w:r>
        <w:rPr>
          <w:rFonts w:hint="eastAsia"/>
          <w:szCs w:val="21"/>
        </w:rPr>
        <w:t>网络嗅探器</w:t>
      </w:r>
      <w:proofErr w:type="gramEnd"/>
      <w:r>
        <w:rPr>
          <w:rFonts w:hint="eastAsia"/>
          <w:szCs w:val="21"/>
        </w:rPr>
        <w:t>（如</w:t>
      </w:r>
      <w:r>
        <w:rPr>
          <w:b/>
          <w:bCs/>
          <w:szCs w:val="21"/>
        </w:rPr>
        <w:t>Wireshark</w:t>
      </w:r>
      <w:r>
        <w:rPr>
          <w:rFonts w:hint="eastAsia"/>
          <w:szCs w:val="21"/>
        </w:rPr>
        <w:t>）分析协议格式和协议的工作过程</w:t>
      </w:r>
    </w:p>
    <w:p w14:paraId="2A6841E9" w14:textId="525D3937" w:rsidR="00EE3DC9" w:rsidRPr="00EE3DC9" w:rsidRDefault="00EE3DC9" w:rsidP="00EE3DC9">
      <w:pPr>
        <w:numPr>
          <w:ilvl w:val="0"/>
          <w:numId w:val="10"/>
        </w:numPr>
        <w:rPr>
          <w:rFonts w:hint="eastAsia"/>
          <w:szCs w:val="21"/>
        </w:rPr>
      </w:pPr>
      <w:r>
        <w:rPr>
          <w:rFonts w:hint="eastAsia"/>
          <w:szCs w:val="21"/>
        </w:rPr>
        <w:t>学会使用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tracert</w:t>
      </w:r>
      <w:r>
        <w:rPr>
          <w:rFonts w:hint="eastAsia"/>
          <w:szCs w:val="21"/>
        </w:rPr>
        <w:t>、</w:t>
      </w:r>
      <w:proofErr w:type="spellStart"/>
      <w:r>
        <w:rPr>
          <w:rFonts w:hint="eastAsia"/>
          <w:szCs w:val="21"/>
        </w:rPr>
        <w:t>arp</w:t>
      </w:r>
      <w:proofErr w:type="spellEnd"/>
      <w:r>
        <w:rPr>
          <w:rFonts w:hint="eastAsia"/>
          <w:szCs w:val="21"/>
        </w:rPr>
        <w:t>等命令并</w:t>
      </w:r>
      <w:proofErr w:type="gramStart"/>
      <w:r>
        <w:rPr>
          <w:rFonts w:hint="eastAsia"/>
          <w:szCs w:val="21"/>
        </w:rPr>
        <w:t>使用嗅探器</w:t>
      </w:r>
      <w:proofErr w:type="gramEnd"/>
      <w:r>
        <w:rPr>
          <w:rFonts w:hint="eastAsia"/>
          <w:szCs w:val="21"/>
        </w:rPr>
        <w:t>分析其工作过程。</w:t>
      </w:r>
    </w:p>
    <w:p w14:paraId="189C48DC" w14:textId="77777777" w:rsidR="00F86B96" w:rsidRDefault="00F86B96" w:rsidP="00F86B96">
      <w:pPr>
        <w:numPr>
          <w:ilvl w:val="0"/>
          <w:numId w:val="1"/>
        </w:numPr>
        <w:spacing w:line="360" w:lineRule="auto"/>
        <w:rPr>
          <w:rFonts w:ascii="宋体" w:hAnsi="宋体" w:cs="宋体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>实验内容</w:t>
      </w:r>
    </w:p>
    <w:p w14:paraId="55654909" w14:textId="6C4FAEBE" w:rsidR="00EE3DC9" w:rsidRDefault="00EE3DC9" w:rsidP="00EE3DC9">
      <w:pPr>
        <w:numPr>
          <w:ilvl w:val="0"/>
          <w:numId w:val="12"/>
        </w:numPr>
        <w:tabs>
          <w:tab w:val="left" w:pos="360"/>
        </w:tabs>
        <w:rPr>
          <w:rFonts w:hint="eastAsia"/>
          <w:szCs w:val="21"/>
        </w:rPr>
      </w:pPr>
      <w:proofErr w:type="gramStart"/>
      <w:r>
        <w:rPr>
          <w:rFonts w:hint="eastAsia"/>
          <w:szCs w:val="21"/>
        </w:rPr>
        <w:t>用嗅探器</w:t>
      </w:r>
      <w:proofErr w:type="gramEnd"/>
      <w:r>
        <w:rPr>
          <w:rFonts w:hint="eastAsia"/>
          <w:szCs w:val="21"/>
        </w:rPr>
        <w:t>捕获数据包。</w:t>
      </w:r>
    </w:p>
    <w:p w14:paraId="29AFD15C" w14:textId="77777777" w:rsidR="00EE3DC9" w:rsidRDefault="00EE3DC9" w:rsidP="00EE3DC9">
      <w:pPr>
        <w:numPr>
          <w:ilvl w:val="0"/>
          <w:numId w:val="12"/>
        </w:numPr>
        <w:tabs>
          <w:tab w:val="left" w:pos="360"/>
        </w:tabs>
        <w:rPr>
          <w:rFonts w:hint="eastAsia"/>
          <w:szCs w:val="21"/>
        </w:rPr>
      </w:pPr>
      <w:r>
        <w:rPr>
          <w:rFonts w:hint="eastAsia"/>
          <w:szCs w:val="21"/>
        </w:rPr>
        <w:t>分析以太网帧、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协议、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协议、</w:t>
      </w:r>
      <w:r>
        <w:rPr>
          <w:rFonts w:hint="eastAsia"/>
          <w:szCs w:val="21"/>
        </w:rPr>
        <w:t>ICMP</w:t>
      </w:r>
      <w:r>
        <w:rPr>
          <w:rFonts w:hint="eastAsia"/>
          <w:szCs w:val="21"/>
        </w:rPr>
        <w:t>协议格式</w:t>
      </w:r>
    </w:p>
    <w:p w14:paraId="58FF9042" w14:textId="77777777" w:rsidR="00EE3DC9" w:rsidRDefault="00EE3DC9" w:rsidP="00EE3DC9">
      <w:pPr>
        <w:numPr>
          <w:ilvl w:val="0"/>
          <w:numId w:val="12"/>
        </w:numPr>
        <w:tabs>
          <w:tab w:val="left" w:pos="360"/>
        </w:tabs>
        <w:rPr>
          <w:rFonts w:hint="eastAsia"/>
          <w:b/>
          <w:bCs/>
          <w:szCs w:val="21"/>
        </w:rPr>
      </w:pPr>
      <w:r>
        <w:rPr>
          <w:rFonts w:hint="eastAsia"/>
          <w:szCs w:val="21"/>
        </w:rPr>
        <w:t>分析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TRACERT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命令的工作过程</w:t>
      </w:r>
    </w:p>
    <w:p w14:paraId="2E0BA090" w14:textId="220786FC" w:rsidR="00F86B96" w:rsidRPr="00EE3DC9" w:rsidRDefault="00EE3DC9" w:rsidP="00EE3DC9">
      <w:pPr>
        <w:numPr>
          <w:ilvl w:val="0"/>
          <w:numId w:val="12"/>
        </w:numPr>
        <w:tabs>
          <w:tab w:val="left" w:pos="360"/>
        </w:tabs>
        <w:rPr>
          <w:rFonts w:hint="eastAsia"/>
          <w:b/>
          <w:bCs/>
          <w:szCs w:val="21"/>
        </w:rPr>
      </w:pPr>
      <w:r>
        <w:rPr>
          <w:rFonts w:hint="eastAsia"/>
          <w:szCs w:val="21"/>
        </w:rPr>
        <w:t>通过修改主机的网关为指定默认网关、本机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地址或不设置网关，观察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的结果，</w:t>
      </w:r>
      <w:proofErr w:type="gramStart"/>
      <w:r>
        <w:rPr>
          <w:rFonts w:hint="eastAsia"/>
          <w:szCs w:val="21"/>
        </w:rPr>
        <w:t>用嗅探器</w:t>
      </w:r>
      <w:proofErr w:type="gramEnd"/>
      <w:r>
        <w:rPr>
          <w:rFonts w:hint="eastAsia"/>
          <w:szCs w:val="21"/>
        </w:rPr>
        <w:t>捕获数据包并分析。</w:t>
      </w:r>
    </w:p>
    <w:p w14:paraId="12C508C9" w14:textId="0112E1D7" w:rsidR="00EE3DC9" w:rsidRDefault="00F86B96" w:rsidP="00F86B96">
      <w:pPr>
        <w:numPr>
          <w:ilvl w:val="0"/>
          <w:numId w:val="1"/>
        </w:numPr>
        <w:rPr>
          <w:rFonts w:ascii="宋体" w:hAnsi="宋体" w:cs="宋体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>实验设备</w:t>
      </w:r>
      <w:r w:rsidR="00EE3DC9">
        <w:rPr>
          <w:rFonts w:ascii="宋体" w:hAnsi="宋体" w:cs="宋体"/>
          <w:b/>
          <w:sz w:val="28"/>
          <w:szCs w:val="28"/>
        </w:rPr>
        <w:br/>
      </w:r>
      <w:r w:rsidR="00EE3DC9" w:rsidRPr="00EE3DC9">
        <w:rPr>
          <w:rFonts w:hint="eastAsia"/>
          <w:szCs w:val="21"/>
        </w:rPr>
        <w:t>计算机两台，交换机一台</w:t>
      </w:r>
    </w:p>
    <w:p w14:paraId="68485B22" w14:textId="464EB814" w:rsidR="00EE3DC9" w:rsidRPr="00EE3DC9" w:rsidRDefault="00EE3DC9" w:rsidP="00EE3DC9">
      <w:pPr>
        <w:numPr>
          <w:ilvl w:val="0"/>
          <w:numId w:val="1"/>
        </w:numPr>
        <w:rPr>
          <w:rFonts w:ascii="宋体" w:hAnsi="宋体" w:cs="宋体" w:hint="eastAsia"/>
          <w:b/>
          <w:sz w:val="28"/>
          <w:szCs w:val="28"/>
        </w:rPr>
      </w:pPr>
      <w:r w:rsidRPr="00EE3DC9">
        <w:rPr>
          <w:rFonts w:ascii="宋体" w:hAnsi="宋体" w:cs="宋体" w:hint="eastAsia"/>
          <w:b/>
          <w:sz w:val="28"/>
          <w:szCs w:val="28"/>
        </w:rPr>
        <w:t>实验原理</w:t>
      </w:r>
    </w:p>
    <w:p w14:paraId="3ADD046A" w14:textId="77777777" w:rsidR="00EE3DC9" w:rsidRDefault="00EE3DC9" w:rsidP="00EE3DC9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1</w:t>
      </w:r>
      <w:r>
        <w:rPr>
          <w:rFonts w:hint="eastAsia"/>
          <w:b/>
          <w:bCs/>
          <w:szCs w:val="21"/>
        </w:rPr>
        <w:t>、</w:t>
      </w:r>
      <w:proofErr w:type="gramStart"/>
      <w:r>
        <w:rPr>
          <w:rFonts w:hint="eastAsia"/>
          <w:b/>
          <w:bCs/>
          <w:szCs w:val="21"/>
        </w:rPr>
        <w:t>网络嗅探器</w:t>
      </w:r>
      <w:proofErr w:type="gramEnd"/>
    </w:p>
    <w:p w14:paraId="4BFF20E9" w14:textId="77777777" w:rsidR="00EE3DC9" w:rsidRDefault="00EE3DC9" w:rsidP="00EE3DC9">
      <w:pPr>
        <w:ind w:firstLine="420"/>
        <w:rPr>
          <w:szCs w:val="21"/>
        </w:rPr>
      </w:pPr>
      <w:r>
        <w:rPr>
          <w:bCs/>
          <w:szCs w:val="21"/>
        </w:rPr>
        <w:t>Wireshark</w:t>
      </w:r>
      <w:r>
        <w:rPr>
          <w:szCs w:val="21"/>
        </w:rPr>
        <w:t>是一个网络数据包分析软件。</w:t>
      </w:r>
      <w:r>
        <w:rPr>
          <w:rFonts w:hint="eastAsia"/>
          <w:szCs w:val="21"/>
        </w:rPr>
        <w:t>通过该软件可以获取</w:t>
      </w:r>
      <w:r>
        <w:rPr>
          <w:szCs w:val="21"/>
        </w:rPr>
        <w:t>网络数据包，并</w:t>
      </w:r>
      <w:r>
        <w:rPr>
          <w:rFonts w:hint="eastAsia"/>
          <w:szCs w:val="21"/>
        </w:rPr>
        <w:t>能进行统计分析</w:t>
      </w:r>
      <w:r>
        <w:rPr>
          <w:szCs w:val="21"/>
        </w:rPr>
        <w:t>网络数据包数据。</w:t>
      </w:r>
      <w:r>
        <w:rPr>
          <w:rFonts w:hint="eastAsia"/>
          <w:szCs w:val="21"/>
        </w:rPr>
        <w:t>运行</w:t>
      </w:r>
      <w:r>
        <w:rPr>
          <w:bCs/>
          <w:szCs w:val="21"/>
        </w:rPr>
        <w:t>Wireshark</w:t>
      </w:r>
      <w:r>
        <w:rPr>
          <w:rFonts w:hint="eastAsia"/>
          <w:bCs/>
          <w:szCs w:val="21"/>
        </w:rPr>
        <w:t>时需要</w:t>
      </w:r>
      <w:r>
        <w:rPr>
          <w:szCs w:val="21"/>
        </w:rPr>
        <w:t>将网卡</w:t>
      </w:r>
      <w:r>
        <w:rPr>
          <w:rFonts w:hint="eastAsia"/>
          <w:szCs w:val="21"/>
        </w:rPr>
        <w:t>设为</w:t>
      </w:r>
      <w:r>
        <w:rPr>
          <w:b/>
          <w:bCs/>
          <w:szCs w:val="21"/>
        </w:rPr>
        <w:t>混合模式</w:t>
      </w:r>
      <w:r>
        <w:rPr>
          <w:szCs w:val="21"/>
        </w:rPr>
        <w:t>。</w:t>
      </w:r>
    </w:p>
    <w:p w14:paraId="159E72A6" w14:textId="77777777" w:rsidR="00EE3DC9" w:rsidRDefault="00EE3DC9" w:rsidP="00EE3DC9">
      <w:pPr>
        <w:ind w:firstLine="420"/>
        <w:rPr>
          <w:rFonts w:hint="eastAsia"/>
          <w:szCs w:val="21"/>
        </w:rPr>
      </w:pPr>
      <w:r>
        <w:rPr>
          <w:rFonts w:hint="eastAsia"/>
          <w:color w:val="0000FF"/>
          <w:szCs w:val="21"/>
        </w:rPr>
        <w:t>如果在交换环境里对其他主机进行嗅探，需要对交换机端口进行映射。</w:t>
      </w:r>
    </w:p>
    <w:p w14:paraId="7AA10246" w14:textId="77777777" w:rsidR="00EE3DC9" w:rsidRDefault="00EE3DC9" w:rsidP="00EE3DC9">
      <w:pPr>
        <w:rPr>
          <w:b/>
          <w:szCs w:val="21"/>
        </w:rPr>
      </w:pPr>
      <w:r>
        <w:rPr>
          <w:rFonts w:hint="eastAsia"/>
          <w:b/>
          <w:szCs w:val="21"/>
        </w:rPr>
        <w:t>2</w:t>
      </w:r>
      <w:r>
        <w:rPr>
          <w:rFonts w:hint="eastAsia"/>
          <w:b/>
          <w:szCs w:val="21"/>
        </w:rPr>
        <w:t>、协议</w:t>
      </w:r>
    </w:p>
    <w:p w14:paraId="536E3AD2" w14:textId="5AC51CFE" w:rsidR="00EE3DC9" w:rsidRDefault="00EE3DC9" w:rsidP="00EE3DC9">
      <w:pPr>
        <w:rPr>
          <w:rFonts w:ascii="宋体" w:hAnsi="宋体" w:cs="宋体"/>
          <w:kern w:val="0"/>
          <w:szCs w:val="21"/>
        </w:rPr>
      </w:pPr>
      <w:r>
        <w:rPr>
          <w:rFonts w:hint="eastAsia"/>
          <w:b/>
          <w:szCs w:val="21"/>
        </w:rPr>
        <w:t xml:space="preserve">   </w:t>
      </w:r>
      <w:r>
        <w:rPr>
          <w:rFonts w:hint="eastAsia"/>
          <w:b/>
          <w:szCs w:val="21"/>
        </w:rPr>
        <w:t>以太网上使用的</w:t>
      </w:r>
      <w:r>
        <w:rPr>
          <w:rFonts w:hint="eastAsia"/>
          <w:b/>
          <w:szCs w:val="21"/>
        </w:rPr>
        <w:t>ARP</w:t>
      </w:r>
      <w:r>
        <w:rPr>
          <w:rFonts w:hint="eastAsia"/>
          <w:b/>
          <w:szCs w:val="21"/>
        </w:rPr>
        <w:t>协议格式</w:t>
      </w:r>
      <w:r>
        <w:rPr>
          <w:b/>
          <w:szCs w:val="21"/>
        </w:rPr>
        <w:br/>
      </w:r>
      <w:r>
        <w:rPr>
          <w:rFonts w:ascii="宋体" w:hAnsi="宋体" w:cs="宋体"/>
          <w:kern w:val="0"/>
          <w:szCs w:val="21"/>
        </w:rPr>
        <w:lastRenderedPageBreak/>
        <w:fldChar w:fldCharType="begin"/>
      </w:r>
      <w:r>
        <w:rPr>
          <w:rFonts w:ascii="宋体" w:hAnsi="宋体" w:cs="宋体"/>
          <w:kern w:val="0"/>
          <w:szCs w:val="21"/>
        </w:rPr>
        <w:instrText xml:space="preserve"> INCLUDEPICTURE "http://hiphotos.baidu.com/369109971/pic/item/502a664472e3655a510ffe28.jpg" \* MERGEFORMATINET </w:instrText>
      </w:r>
      <w:r>
        <w:rPr>
          <w:rFonts w:ascii="宋体" w:hAnsi="宋体" w:cs="宋体"/>
          <w:kern w:val="0"/>
          <w:szCs w:val="21"/>
        </w:rPr>
        <w:fldChar w:fldCharType="separate"/>
      </w:r>
      <w:r>
        <w:rPr>
          <w:rFonts w:ascii="宋体" w:hAnsi="宋体" w:cs="宋体"/>
          <w:kern w:val="0"/>
          <w:szCs w:val="21"/>
        </w:rPr>
        <w:pict w14:anchorId="0F2F29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61" o:spid="_x0000_i1061" type="#_x0000_t75" style="width:415.35pt;height:143.15pt;mso-position-horizontal-relative:page;mso-position-vertical-relative:page">
            <v:imagedata r:id="rId8" r:href="rId9" cropbottom="8152f" embosscolor="white"/>
          </v:shape>
        </w:pict>
      </w:r>
      <w:r>
        <w:rPr>
          <w:rFonts w:ascii="宋体" w:hAnsi="宋体" w:cs="宋体"/>
          <w:kern w:val="0"/>
          <w:szCs w:val="21"/>
        </w:rPr>
        <w:fldChar w:fldCharType="end"/>
      </w:r>
    </w:p>
    <w:p w14:paraId="3BE30F61" w14:textId="77777777" w:rsidR="00EE3DC9" w:rsidRDefault="00EE3DC9" w:rsidP="00EE3DC9">
      <w:pPr>
        <w:jc w:val="left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b/>
          <w:bCs/>
          <w:kern w:val="0"/>
          <w:szCs w:val="21"/>
        </w:rPr>
        <w:t>其他协议数据包格式见教材</w:t>
      </w:r>
      <w:r>
        <w:rPr>
          <w:rFonts w:ascii="宋体" w:hAnsi="宋体" w:cs="宋体" w:hint="eastAsia"/>
          <w:kern w:val="0"/>
          <w:szCs w:val="21"/>
        </w:rPr>
        <w:t>。</w:t>
      </w:r>
    </w:p>
    <w:p w14:paraId="56F6247F" w14:textId="77777777" w:rsidR="00EE3DC9" w:rsidRPr="00EE3DC9" w:rsidRDefault="00EE3DC9" w:rsidP="00EE3DC9">
      <w:pPr>
        <w:rPr>
          <w:rFonts w:hint="eastAsia"/>
          <w:b/>
          <w:szCs w:val="21"/>
        </w:rPr>
      </w:pPr>
    </w:p>
    <w:p w14:paraId="2B76D843" w14:textId="11C3C753" w:rsidR="00F86B96" w:rsidRDefault="00F86B96" w:rsidP="00EE3DC9">
      <w:pPr>
        <w:numPr>
          <w:ilvl w:val="0"/>
          <w:numId w:val="1"/>
        </w:numPr>
        <w:rPr>
          <w:rFonts w:ascii="宋体" w:hAnsi="宋体" w:cs="宋体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>实验步骤</w:t>
      </w:r>
    </w:p>
    <w:p w14:paraId="4B0C1FCC" w14:textId="77777777" w:rsidR="00EE3DC9" w:rsidRDefault="00EE3DC9" w:rsidP="00EE3DC9">
      <w:pPr>
        <w:numPr>
          <w:ilvl w:val="0"/>
          <w:numId w:val="13"/>
        </w:numPr>
        <w:tabs>
          <w:tab w:val="left" w:pos="360"/>
        </w:tabs>
        <w:rPr>
          <w:rFonts w:hint="eastAsia"/>
          <w:bCs/>
          <w:szCs w:val="21"/>
        </w:rPr>
      </w:pPr>
      <w:r>
        <w:rPr>
          <w:rFonts w:ascii="宋体" w:hAnsi="宋体" w:cs="宋体" w:hint="eastAsia"/>
          <w:kern w:val="0"/>
          <w:szCs w:val="21"/>
        </w:rPr>
        <w:t>安装</w:t>
      </w:r>
      <w:r>
        <w:rPr>
          <w:bCs/>
          <w:szCs w:val="21"/>
        </w:rPr>
        <w:t>Wireshark</w:t>
      </w:r>
    </w:p>
    <w:p w14:paraId="2B2CC3A1" w14:textId="77777777" w:rsidR="00EE3DC9" w:rsidRDefault="00EE3DC9" w:rsidP="00EE3DC9">
      <w:pPr>
        <w:numPr>
          <w:ilvl w:val="0"/>
          <w:numId w:val="13"/>
        </w:numPr>
        <w:tabs>
          <w:tab w:val="left" w:pos="360"/>
        </w:tabs>
        <w:rPr>
          <w:rFonts w:ascii="宋体" w:hAnsi="宋体" w:cs="宋体" w:hint="eastAsia"/>
          <w:kern w:val="0"/>
          <w:szCs w:val="21"/>
        </w:rPr>
      </w:pPr>
      <w:r>
        <w:rPr>
          <w:rFonts w:hint="eastAsia"/>
          <w:szCs w:val="21"/>
        </w:rPr>
        <w:t>以太网协议分析</w:t>
      </w:r>
    </w:p>
    <w:p w14:paraId="6F59CE41" w14:textId="5F14BB71" w:rsidR="00EE3DC9" w:rsidRDefault="00EE3DC9" w:rsidP="00EE3DC9">
      <w:pPr>
        <w:ind w:firstLine="360"/>
        <w:rPr>
          <w:szCs w:val="21"/>
        </w:rPr>
      </w:pPr>
      <w:r>
        <w:rPr>
          <w:rFonts w:hint="eastAsia"/>
          <w:szCs w:val="21"/>
        </w:rPr>
        <w:t>从主机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上向主机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检测报文，捕获以太数据帧，记录并分析</w:t>
      </w:r>
      <w:r>
        <w:rPr>
          <w:rFonts w:hint="eastAsia"/>
          <w:szCs w:val="21"/>
        </w:rPr>
        <w:t>MAC</w:t>
      </w:r>
      <w:proofErr w:type="gramStart"/>
      <w:r>
        <w:rPr>
          <w:rFonts w:hint="eastAsia"/>
          <w:szCs w:val="21"/>
        </w:rPr>
        <w:t>帧各字段</w:t>
      </w:r>
      <w:proofErr w:type="gramEnd"/>
      <w:r>
        <w:rPr>
          <w:rFonts w:hint="eastAsia"/>
          <w:szCs w:val="21"/>
        </w:rPr>
        <w:t>的含义。</w:t>
      </w:r>
    </w:p>
    <w:tbl>
      <w:tblPr>
        <w:tblStyle w:val="ac"/>
        <w:tblW w:w="0" w:type="auto"/>
        <w:tblInd w:w="420" w:type="dxa"/>
        <w:tblLook w:val="04A0" w:firstRow="1" w:lastRow="0" w:firstColumn="1" w:lastColumn="0" w:noHBand="0" w:noVBand="1"/>
      </w:tblPr>
      <w:tblGrid>
        <w:gridCol w:w="2592"/>
        <w:gridCol w:w="2668"/>
        <w:gridCol w:w="2616"/>
      </w:tblGrid>
      <w:tr w:rsidR="00403D67" w14:paraId="3B3DEF24" w14:textId="77777777" w:rsidTr="00403D67"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F93C5" w14:textId="77777777" w:rsidR="00403D67" w:rsidRDefault="00403D67">
            <w:r>
              <w:rPr>
                <w:rFonts w:hint="eastAsia"/>
              </w:rPr>
              <w:t>设备</w:t>
            </w:r>
          </w:p>
        </w:tc>
        <w:tc>
          <w:tcPr>
            <w:tcW w:w="2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4C8BB" w14:textId="77777777" w:rsidR="00403D67" w:rsidRDefault="00403D67">
            <w: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2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57171" w14:textId="77777777" w:rsidR="00403D67" w:rsidRDefault="00403D67">
            <w:r>
              <w:t>MAC</w:t>
            </w:r>
            <w:r>
              <w:rPr>
                <w:rFonts w:hint="eastAsia"/>
              </w:rPr>
              <w:t>地址</w:t>
            </w:r>
          </w:p>
        </w:tc>
      </w:tr>
      <w:tr w:rsidR="00403D67" w14:paraId="271A2D31" w14:textId="77777777" w:rsidTr="00403D67"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C11EB" w14:textId="77777777" w:rsidR="00403D67" w:rsidRDefault="00403D67">
            <w:r>
              <w:rPr>
                <w:rFonts w:hint="eastAsia"/>
              </w:rPr>
              <w:t>主机</w:t>
            </w:r>
            <w:r>
              <w:t>A</w:t>
            </w:r>
          </w:p>
        </w:tc>
        <w:tc>
          <w:tcPr>
            <w:tcW w:w="2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8360B" w14:textId="5B1C5318" w:rsidR="00403D67" w:rsidRDefault="00403D67">
            <w:r>
              <w:t>1</w:t>
            </w:r>
            <w:r>
              <w:t>92.168.43.17</w:t>
            </w:r>
          </w:p>
        </w:tc>
        <w:tc>
          <w:tcPr>
            <w:tcW w:w="2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E1D63" w14:textId="7D4E475F" w:rsidR="00403D67" w:rsidRDefault="00403D67"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8-89-D2-39-B1-09</w:t>
            </w:r>
          </w:p>
        </w:tc>
      </w:tr>
      <w:tr w:rsidR="00403D67" w14:paraId="66F52AAE" w14:textId="77777777" w:rsidTr="00403D67"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47C8E" w14:textId="77777777" w:rsidR="00403D67" w:rsidRDefault="00403D67">
            <w:r>
              <w:rPr>
                <w:rFonts w:hint="eastAsia"/>
              </w:rPr>
              <w:t>主机</w:t>
            </w:r>
            <w:r>
              <w:t>B</w:t>
            </w:r>
          </w:p>
        </w:tc>
        <w:tc>
          <w:tcPr>
            <w:tcW w:w="2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B1F91" w14:textId="5A53FE39" w:rsidR="00403D67" w:rsidRDefault="00403D67">
            <w:r>
              <w:t>1</w:t>
            </w:r>
            <w:r>
              <w:t>92.168.43.48</w:t>
            </w:r>
          </w:p>
        </w:tc>
        <w:tc>
          <w:tcPr>
            <w:tcW w:w="2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6B833" w14:textId="4386B24A" w:rsidR="00403D67" w:rsidRDefault="00403D67">
            <w:pPr>
              <w:rPr>
                <w:rFonts w:hint="eastAsia"/>
              </w:rPr>
            </w:pPr>
            <w:r w:rsidRPr="00403D67">
              <w:t>90-78-41-64-33-31</w:t>
            </w:r>
          </w:p>
        </w:tc>
      </w:tr>
    </w:tbl>
    <w:p w14:paraId="3967BC3D" w14:textId="77777777" w:rsidR="00403D67" w:rsidRDefault="00403D67" w:rsidP="00EE3DC9">
      <w:pPr>
        <w:ind w:firstLine="360"/>
        <w:rPr>
          <w:rFonts w:hint="eastAsia"/>
          <w:szCs w:val="21"/>
        </w:rPr>
      </w:pPr>
    </w:p>
    <w:p w14:paraId="715F21D9" w14:textId="71031C16" w:rsidR="00403D67" w:rsidRDefault="00403D67" w:rsidP="00EE3DC9">
      <w:pPr>
        <w:ind w:firstLine="360"/>
        <w:rPr>
          <w:rFonts w:hint="eastAsia"/>
          <w:szCs w:val="21"/>
        </w:rPr>
      </w:pPr>
      <w:r>
        <w:rPr>
          <w:rFonts w:hint="eastAsia"/>
          <w:szCs w:val="21"/>
        </w:rPr>
        <w:t>可知主机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mac</w:t>
      </w:r>
      <w:r>
        <w:rPr>
          <w:rFonts w:hint="eastAsia"/>
          <w:szCs w:val="21"/>
        </w:rPr>
        <w:t>地址为</w:t>
      </w:r>
      <w:r>
        <w:rPr>
          <w:rFonts w:hint="eastAsia"/>
          <w:szCs w:val="21"/>
        </w:rPr>
        <w:t>F</w:t>
      </w:r>
      <w:r>
        <w:rPr>
          <w:szCs w:val="21"/>
        </w:rPr>
        <w:t>8-89-D2-39-B1-09</w:t>
      </w:r>
    </w:p>
    <w:p w14:paraId="07583842" w14:textId="1F595C53" w:rsidR="00403D67" w:rsidRDefault="00403D67" w:rsidP="00EE3DC9">
      <w:pPr>
        <w:ind w:firstLine="360"/>
        <w:rPr>
          <w:szCs w:val="21"/>
        </w:rPr>
      </w:pPr>
      <w:r w:rsidRPr="00403D67">
        <w:rPr>
          <w:noProof/>
          <w:szCs w:val="21"/>
        </w:rPr>
        <w:drawing>
          <wp:inline distT="0" distB="0" distL="0" distR="0" wp14:anchorId="4873354B" wp14:editId="3D3AE22A">
            <wp:extent cx="5274310" cy="24193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79805" w14:textId="406B4536" w:rsidR="00403D67" w:rsidRDefault="00403D67" w:rsidP="00EE3DC9">
      <w:pPr>
        <w:ind w:firstLine="36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02EFDB3" wp14:editId="6D4D0FFD">
            <wp:extent cx="5274310" cy="24587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FC76" w14:textId="4B6AB204" w:rsidR="00403D67" w:rsidRDefault="00403D67" w:rsidP="00EE3DC9">
      <w:pPr>
        <w:ind w:firstLine="360"/>
        <w:rPr>
          <w:szCs w:val="21"/>
        </w:rPr>
      </w:pPr>
      <w:r>
        <w:rPr>
          <w:noProof/>
        </w:rPr>
        <w:drawing>
          <wp:inline distT="0" distB="0" distL="0" distR="0" wp14:anchorId="64E7028C" wp14:editId="2E77F7D0">
            <wp:extent cx="5274310" cy="20904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A2AC" w14:textId="77777777" w:rsidR="00403D67" w:rsidRPr="00403D67" w:rsidRDefault="00403D67" w:rsidP="00403D67">
      <w:pPr>
        <w:ind w:firstLine="360"/>
        <w:rPr>
          <w:szCs w:val="21"/>
        </w:rPr>
      </w:pPr>
      <w:proofErr w:type="spellStart"/>
      <w:r w:rsidRPr="00403D67">
        <w:rPr>
          <w:szCs w:val="21"/>
        </w:rPr>
        <w:t>Dst</w:t>
      </w:r>
      <w:proofErr w:type="spellEnd"/>
      <w:r w:rsidRPr="00403D67">
        <w:rPr>
          <w:rFonts w:hint="eastAsia"/>
          <w:szCs w:val="21"/>
        </w:rPr>
        <w:t>是目的</w:t>
      </w:r>
      <w:r w:rsidRPr="00403D67">
        <w:rPr>
          <w:szCs w:val="21"/>
        </w:rPr>
        <w:t>MAC</w:t>
      </w:r>
      <w:r w:rsidRPr="00403D67">
        <w:rPr>
          <w:rFonts w:hint="eastAsia"/>
          <w:szCs w:val="21"/>
        </w:rPr>
        <w:t>地址。</w:t>
      </w:r>
      <w:proofErr w:type="spellStart"/>
      <w:r w:rsidRPr="00403D67">
        <w:rPr>
          <w:szCs w:val="21"/>
        </w:rPr>
        <w:t>Dst</w:t>
      </w:r>
      <w:proofErr w:type="spellEnd"/>
      <w:r w:rsidRPr="00403D67">
        <w:rPr>
          <w:rFonts w:hint="eastAsia"/>
          <w:szCs w:val="21"/>
        </w:rPr>
        <w:t>字段长度为</w:t>
      </w:r>
      <w:r w:rsidRPr="00403D67">
        <w:rPr>
          <w:szCs w:val="21"/>
        </w:rPr>
        <w:t>6</w:t>
      </w:r>
      <w:r w:rsidRPr="00403D67">
        <w:rPr>
          <w:rFonts w:hint="eastAsia"/>
          <w:szCs w:val="21"/>
        </w:rPr>
        <w:t>个字节，标识帧的接收者。</w:t>
      </w:r>
    </w:p>
    <w:p w14:paraId="09BD5730" w14:textId="77777777" w:rsidR="00403D67" w:rsidRPr="00403D67" w:rsidRDefault="00403D67" w:rsidP="00403D67">
      <w:pPr>
        <w:ind w:firstLine="360"/>
        <w:rPr>
          <w:szCs w:val="21"/>
        </w:rPr>
      </w:pPr>
      <w:proofErr w:type="spellStart"/>
      <w:r w:rsidRPr="00403D67">
        <w:rPr>
          <w:szCs w:val="21"/>
        </w:rPr>
        <w:t>Src</w:t>
      </w:r>
      <w:proofErr w:type="spellEnd"/>
      <w:r w:rsidRPr="00403D67">
        <w:rPr>
          <w:rFonts w:hint="eastAsia"/>
          <w:szCs w:val="21"/>
        </w:rPr>
        <w:t>是源</w:t>
      </w:r>
      <w:r w:rsidRPr="00403D67">
        <w:rPr>
          <w:szCs w:val="21"/>
        </w:rPr>
        <w:t>MAC</w:t>
      </w:r>
      <w:r w:rsidRPr="00403D67">
        <w:rPr>
          <w:rFonts w:hint="eastAsia"/>
          <w:szCs w:val="21"/>
        </w:rPr>
        <w:t>地址。</w:t>
      </w:r>
      <w:proofErr w:type="spellStart"/>
      <w:r w:rsidRPr="00403D67">
        <w:rPr>
          <w:szCs w:val="21"/>
        </w:rPr>
        <w:t>Src</w:t>
      </w:r>
      <w:proofErr w:type="spellEnd"/>
      <w:r w:rsidRPr="00403D67">
        <w:rPr>
          <w:rFonts w:hint="eastAsia"/>
          <w:szCs w:val="21"/>
        </w:rPr>
        <w:t>字段长度为</w:t>
      </w:r>
      <w:r w:rsidRPr="00403D67">
        <w:rPr>
          <w:szCs w:val="21"/>
        </w:rPr>
        <w:t>6</w:t>
      </w:r>
      <w:r w:rsidRPr="00403D67">
        <w:rPr>
          <w:rFonts w:hint="eastAsia"/>
          <w:szCs w:val="21"/>
        </w:rPr>
        <w:t>个字节，标识帧的发送者。</w:t>
      </w:r>
    </w:p>
    <w:p w14:paraId="3FC6707A" w14:textId="10030648" w:rsidR="00403D67" w:rsidRPr="00403D67" w:rsidRDefault="00403D67" w:rsidP="00403D67">
      <w:pPr>
        <w:ind w:firstLine="360"/>
        <w:rPr>
          <w:szCs w:val="21"/>
        </w:rPr>
      </w:pPr>
      <w:r w:rsidRPr="00403D67">
        <w:rPr>
          <w:rFonts w:hint="eastAsia"/>
          <w:szCs w:val="21"/>
        </w:rPr>
        <w:t>类型字段（</w:t>
      </w:r>
      <w:r w:rsidRPr="00403D67">
        <w:rPr>
          <w:szCs w:val="21"/>
        </w:rPr>
        <w:t>Type</w:t>
      </w:r>
      <w:r w:rsidRPr="00403D67">
        <w:rPr>
          <w:rFonts w:hint="eastAsia"/>
          <w:szCs w:val="21"/>
        </w:rPr>
        <w:t>）用于标识数据字段中包含的高层协议，该字段长度为</w:t>
      </w:r>
      <w:r w:rsidRPr="00403D67">
        <w:rPr>
          <w:szCs w:val="21"/>
        </w:rPr>
        <w:t>2</w:t>
      </w:r>
      <w:r w:rsidRPr="00403D67">
        <w:rPr>
          <w:rFonts w:hint="eastAsia"/>
          <w:szCs w:val="21"/>
        </w:rPr>
        <w:t>个字节。类型字段取值为</w:t>
      </w:r>
      <w:r w:rsidRPr="00403D67">
        <w:rPr>
          <w:szCs w:val="21"/>
        </w:rPr>
        <w:t>0x0800</w:t>
      </w:r>
      <w:r w:rsidRPr="00403D67">
        <w:rPr>
          <w:rFonts w:hint="eastAsia"/>
          <w:szCs w:val="21"/>
        </w:rPr>
        <w:t>的</w:t>
      </w:r>
      <w:proofErr w:type="gramStart"/>
      <w:r w:rsidRPr="00403D67">
        <w:rPr>
          <w:rFonts w:hint="eastAsia"/>
          <w:szCs w:val="21"/>
        </w:rPr>
        <w:t>帧代表</w:t>
      </w:r>
      <w:proofErr w:type="gramEnd"/>
      <w:r w:rsidRPr="00403D67">
        <w:rPr>
          <w:szCs w:val="21"/>
        </w:rPr>
        <w:t>IP</w:t>
      </w:r>
      <w:r w:rsidRPr="00403D67">
        <w:rPr>
          <w:rFonts w:hint="eastAsia"/>
          <w:szCs w:val="21"/>
        </w:rPr>
        <w:t>协议帧；类型字段取值为</w:t>
      </w:r>
      <w:r w:rsidRPr="00403D67">
        <w:rPr>
          <w:szCs w:val="21"/>
        </w:rPr>
        <w:t>0806</w:t>
      </w:r>
      <w:r w:rsidRPr="00403D67">
        <w:rPr>
          <w:rFonts w:hint="eastAsia"/>
          <w:szCs w:val="21"/>
        </w:rPr>
        <w:t>的</w:t>
      </w:r>
      <w:proofErr w:type="gramStart"/>
      <w:r w:rsidRPr="00403D67">
        <w:rPr>
          <w:rFonts w:hint="eastAsia"/>
          <w:szCs w:val="21"/>
        </w:rPr>
        <w:t>帧代表</w:t>
      </w:r>
      <w:proofErr w:type="gramEnd"/>
      <w:r w:rsidRPr="00403D67">
        <w:rPr>
          <w:szCs w:val="21"/>
        </w:rPr>
        <w:t>ARP</w:t>
      </w:r>
      <w:r w:rsidRPr="00403D67">
        <w:rPr>
          <w:rFonts w:hint="eastAsia"/>
          <w:szCs w:val="21"/>
        </w:rPr>
        <w:t>协议帧。</w:t>
      </w:r>
    </w:p>
    <w:p w14:paraId="573C19EB" w14:textId="77777777" w:rsidR="00403D67" w:rsidRPr="00403D67" w:rsidRDefault="00403D67" w:rsidP="00EE3DC9">
      <w:pPr>
        <w:ind w:firstLine="360"/>
        <w:rPr>
          <w:rFonts w:hint="eastAsia"/>
          <w:szCs w:val="21"/>
        </w:rPr>
      </w:pPr>
    </w:p>
    <w:p w14:paraId="634A7A7D" w14:textId="77777777" w:rsidR="00EE3DC9" w:rsidRDefault="00EE3DC9" w:rsidP="00EE3DC9">
      <w:pPr>
        <w:numPr>
          <w:ilvl w:val="0"/>
          <w:numId w:val="13"/>
        </w:numPr>
        <w:tabs>
          <w:tab w:val="left" w:pos="360"/>
        </w:tabs>
        <w:rPr>
          <w:rFonts w:ascii="宋体" w:hAnsi="宋体" w:cs="宋体" w:hint="eastAsia"/>
          <w:kern w:val="0"/>
          <w:szCs w:val="21"/>
        </w:rPr>
      </w:pP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协议分析</w:t>
      </w:r>
    </w:p>
    <w:p w14:paraId="3B49F663" w14:textId="3C30E715" w:rsidR="00EE3DC9" w:rsidRDefault="00EE3DC9" w:rsidP="00EE3DC9">
      <w:pPr>
        <w:numPr>
          <w:ilvl w:val="0"/>
          <w:numId w:val="14"/>
        </w:numPr>
        <w:tabs>
          <w:tab w:val="left" w:pos="840"/>
        </w:tabs>
        <w:rPr>
          <w:rFonts w:hint="eastAsia"/>
          <w:szCs w:val="21"/>
        </w:rPr>
      </w:pPr>
      <w:r>
        <w:rPr>
          <w:rFonts w:hint="eastAsia"/>
          <w:szCs w:val="21"/>
        </w:rPr>
        <w:t>进入</w:t>
      </w:r>
      <w:r>
        <w:rPr>
          <w:rFonts w:hint="eastAsia"/>
          <w:szCs w:val="21"/>
        </w:rPr>
        <w:t>DOS</w:t>
      </w:r>
      <w:r>
        <w:rPr>
          <w:rFonts w:hint="eastAsia"/>
          <w:szCs w:val="21"/>
        </w:rPr>
        <w:t>窗口，用</w:t>
      </w:r>
      <w:proofErr w:type="spellStart"/>
      <w:r>
        <w:rPr>
          <w:rFonts w:hint="eastAsia"/>
          <w:szCs w:val="21"/>
        </w:rPr>
        <w:t>arp</w:t>
      </w:r>
      <w:proofErr w:type="spellEnd"/>
      <w:r>
        <w:rPr>
          <w:rFonts w:hint="eastAsia"/>
          <w:szCs w:val="21"/>
        </w:rPr>
        <w:t xml:space="preserve">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a </w:t>
      </w:r>
      <w:r>
        <w:rPr>
          <w:rFonts w:hint="eastAsia"/>
          <w:szCs w:val="21"/>
        </w:rPr>
        <w:t>查看本机上的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表的情况，然后用</w:t>
      </w:r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arp</w:t>
      </w:r>
      <w:proofErr w:type="spellEnd"/>
      <w:r>
        <w:rPr>
          <w:rFonts w:hint="eastAsia"/>
          <w:szCs w:val="21"/>
        </w:rPr>
        <w:t xml:space="preserve">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d  B </w:t>
      </w:r>
      <w:r>
        <w:rPr>
          <w:rFonts w:hint="eastAsia"/>
          <w:szCs w:val="21"/>
        </w:rPr>
        <w:t>删除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的记录（如果有的话）；</w:t>
      </w:r>
      <w:r w:rsidR="00403D67">
        <w:rPr>
          <w:szCs w:val="21"/>
        </w:rPr>
        <w:br/>
      </w:r>
      <w:r w:rsidR="00403D67">
        <w:rPr>
          <w:noProof/>
        </w:rPr>
        <w:lastRenderedPageBreak/>
        <w:drawing>
          <wp:inline distT="0" distB="0" distL="0" distR="0" wp14:anchorId="3B1DEA2C" wp14:editId="7A799800">
            <wp:extent cx="3703177" cy="496313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7317" cy="496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F9CD" w14:textId="77777777" w:rsidR="00EE3DC9" w:rsidRDefault="00EE3DC9" w:rsidP="00EE3DC9">
      <w:pPr>
        <w:numPr>
          <w:ilvl w:val="0"/>
          <w:numId w:val="14"/>
        </w:numPr>
        <w:tabs>
          <w:tab w:val="left" w:pos="840"/>
        </w:tabs>
        <w:rPr>
          <w:rFonts w:hint="eastAsia"/>
          <w:szCs w:val="21"/>
        </w:rPr>
      </w:pPr>
      <w:r>
        <w:rPr>
          <w:rFonts w:hint="eastAsia"/>
          <w:szCs w:val="21"/>
        </w:rPr>
        <w:t>运行</w:t>
      </w:r>
      <w:r>
        <w:rPr>
          <w:bCs/>
          <w:szCs w:val="21"/>
        </w:rPr>
        <w:t>Wireshark</w:t>
      </w:r>
      <w:r>
        <w:rPr>
          <w:rFonts w:hint="eastAsia"/>
          <w:szCs w:val="21"/>
        </w:rPr>
        <w:t>程序；</w:t>
      </w:r>
    </w:p>
    <w:p w14:paraId="49A19AF7" w14:textId="77777777" w:rsidR="0084332B" w:rsidRPr="0084332B" w:rsidRDefault="00EE3DC9" w:rsidP="0084332B">
      <w:pPr>
        <w:ind w:left="420"/>
        <w:rPr>
          <w:szCs w:val="21"/>
        </w:rPr>
      </w:pPr>
      <w:r>
        <w:rPr>
          <w:rFonts w:hint="eastAsia"/>
          <w:szCs w:val="21"/>
        </w:rPr>
        <w:t>把网线断开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分钟，然后再联网，观察此时是否能捕获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报文，如果能，记录并分析各字段的含义；</w:t>
      </w:r>
      <w:r w:rsidR="0084332B">
        <w:rPr>
          <w:szCs w:val="21"/>
        </w:rPr>
        <w:br/>
      </w:r>
      <w:r w:rsidR="0084332B">
        <w:rPr>
          <w:noProof/>
        </w:rPr>
        <w:drawing>
          <wp:inline distT="0" distB="0" distL="0" distR="0" wp14:anchorId="4BF609AE" wp14:editId="60D06DD0">
            <wp:extent cx="5274310" cy="24295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32B">
        <w:rPr>
          <w:szCs w:val="21"/>
        </w:rPr>
        <w:br/>
      </w:r>
      <w:r w:rsidR="0084332B" w:rsidRPr="0084332B">
        <w:rPr>
          <w:szCs w:val="21"/>
        </w:rPr>
        <w:t>Hardware type(</w:t>
      </w:r>
      <w:r w:rsidR="0084332B" w:rsidRPr="0084332B">
        <w:rPr>
          <w:rFonts w:hint="eastAsia"/>
          <w:szCs w:val="21"/>
        </w:rPr>
        <w:t>硬件地址类型</w:t>
      </w:r>
      <w:r w:rsidR="0084332B" w:rsidRPr="0084332B">
        <w:rPr>
          <w:szCs w:val="21"/>
        </w:rPr>
        <w:t>)</w:t>
      </w:r>
      <w:r w:rsidR="0084332B" w:rsidRPr="0084332B">
        <w:rPr>
          <w:rFonts w:hint="eastAsia"/>
          <w:szCs w:val="21"/>
        </w:rPr>
        <w:t>：该字段表示物理网络类型，，即标识数据链路层使用的是那一种协议，其中</w:t>
      </w:r>
      <w:r w:rsidR="0084332B" w:rsidRPr="0084332B">
        <w:rPr>
          <w:szCs w:val="21"/>
        </w:rPr>
        <w:t>0x0001</w:t>
      </w:r>
      <w:r w:rsidR="0084332B" w:rsidRPr="0084332B">
        <w:rPr>
          <w:rFonts w:hint="eastAsia"/>
          <w:szCs w:val="21"/>
        </w:rPr>
        <w:t>为以太网。</w:t>
      </w:r>
    </w:p>
    <w:p w14:paraId="57C2DC88" w14:textId="77777777" w:rsidR="0084332B" w:rsidRPr="0084332B" w:rsidRDefault="0084332B" w:rsidP="0084332B">
      <w:pPr>
        <w:ind w:left="420"/>
        <w:rPr>
          <w:szCs w:val="21"/>
        </w:rPr>
      </w:pPr>
      <w:r w:rsidRPr="0084332B">
        <w:rPr>
          <w:szCs w:val="21"/>
        </w:rPr>
        <w:lastRenderedPageBreak/>
        <w:t>Protocol type(</w:t>
      </w:r>
      <w:r w:rsidRPr="0084332B">
        <w:rPr>
          <w:rFonts w:hint="eastAsia"/>
          <w:szCs w:val="21"/>
        </w:rPr>
        <w:t>协议地址类型</w:t>
      </w:r>
      <w:r w:rsidRPr="0084332B">
        <w:rPr>
          <w:szCs w:val="21"/>
        </w:rPr>
        <w:t>)</w:t>
      </w:r>
      <w:r w:rsidRPr="0084332B">
        <w:rPr>
          <w:rFonts w:hint="eastAsia"/>
          <w:szCs w:val="21"/>
        </w:rPr>
        <w:t>：该字段表示网络地址类型，即标识网络层使用的是那一种协议，其中</w:t>
      </w:r>
      <w:r w:rsidRPr="0084332B">
        <w:rPr>
          <w:szCs w:val="21"/>
        </w:rPr>
        <w:t>0x0800</w:t>
      </w:r>
      <w:r w:rsidRPr="0084332B">
        <w:rPr>
          <w:rFonts w:hint="eastAsia"/>
          <w:szCs w:val="21"/>
        </w:rPr>
        <w:t>表示为</w:t>
      </w:r>
      <w:proofErr w:type="spellStart"/>
      <w:r w:rsidRPr="0084332B">
        <w:rPr>
          <w:szCs w:val="21"/>
        </w:rPr>
        <w:t>ip</w:t>
      </w:r>
      <w:proofErr w:type="spellEnd"/>
      <w:r w:rsidRPr="0084332B">
        <w:rPr>
          <w:rFonts w:hint="eastAsia"/>
          <w:szCs w:val="21"/>
        </w:rPr>
        <w:t>。</w:t>
      </w:r>
    </w:p>
    <w:p w14:paraId="69932F56" w14:textId="77777777" w:rsidR="0084332B" w:rsidRPr="0084332B" w:rsidRDefault="0084332B" w:rsidP="0084332B">
      <w:pPr>
        <w:ind w:left="420"/>
        <w:rPr>
          <w:szCs w:val="21"/>
        </w:rPr>
      </w:pPr>
      <w:r w:rsidRPr="0084332B">
        <w:rPr>
          <w:szCs w:val="21"/>
        </w:rPr>
        <w:t>Hardware size(</w:t>
      </w:r>
      <w:r w:rsidRPr="0084332B">
        <w:rPr>
          <w:rFonts w:hint="eastAsia"/>
          <w:szCs w:val="21"/>
        </w:rPr>
        <w:t>硬件地址长度</w:t>
      </w:r>
      <w:r w:rsidRPr="0084332B">
        <w:rPr>
          <w:szCs w:val="21"/>
        </w:rPr>
        <w:t>)</w:t>
      </w:r>
      <w:r w:rsidRPr="0084332B">
        <w:rPr>
          <w:rFonts w:hint="eastAsia"/>
          <w:szCs w:val="21"/>
        </w:rPr>
        <w:t>：表示源和目的物理地址的长度，单位是字节。</w:t>
      </w:r>
    </w:p>
    <w:p w14:paraId="4E8BDF97" w14:textId="77777777" w:rsidR="0084332B" w:rsidRPr="0084332B" w:rsidRDefault="0084332B" w:rsidP="0084332B">
      <w:pPr>
        <w:ind w:left="420"/>
        <w:rPr>
          <w:szCs w:val="21"/>
        </w:rPr>
      </w:pPr>
      <w:r w:rsidRPr="0084332B">
        <w:rPr>
          <w:szCs w:val="21"/>
        </w:rPr>
        <w:t>Protocol size(</w:t>
      </w:r>
      <w:r w:rsidRPr="0084332B">
        <w:rPr>
          <w:rFonts w:hint="eastAsia"/>
          <w:szCs w:val="21"/>
        </w:rPr>
        <w:t>协议地址长度</w:t>
      </w:r>
      <w:r w:rsidRPr="0084332B">
        <w:rPr>
          <w:szCs w:val="21"/>
        </w:rPr>
        <w:t>)</w:t>
      </w:r>
      <w:r w:rsidRPr="0084332B">
        <w:rPr>
          <w:rFonts w:hint="eastAsia"/>
          <w:szCs w:val="21"/>
        </w:rPr>
        <w:t>：表示源和目的的协议地址的长度，单位是字节。</w:t>
      </w:r>
    </w:p>
    <w:p w14:paraId="670D8C87" w14:textId="77777777" w:rsidR="0084332B" w:rsidRPr="0084332B" w:rsidRDefault="0084332B" w:rsidP="0084332B">
      <w:pPr>
        <w:ind w:left="420"/>
        <w:rPr>
          <w:szCs w:val="21"/>
        </w:rPr>
      </w:pPr>
      <w:r w:rsidRPr="0084332B">
        <w:rPr>
          <w:szCs w:val="21"/>
        </w:rPr>
        <w:t>Opcode(</w:t>
      </w:r>
      <w:r w:rsidRPr="0084332B">
        <w:rPr>
          <w:rFonts w:hint="eastAsia"/>
          <w:szCs w:val="21"/>
        </w:rPr>
        <w:t>操作码</w:t>
      </w:r>
      <w:r w:rsidRPr="0084332B">
        <w:rPr>
          <w:szCs w:val="21"/>
        </w:rPr>
        <w:t>)</w:t>
      </w:r>
      <w:r w:rsidRPr="0084332B">
        <w:rPr>
          <w:rFonts w:hint="eastAsia"/>
          <w:szCs w:val="21"/>
        </w:rPr>
        <w:t>：记录该报文的类型，其中</w:t>
      </w:r>
      <w:r w:rsidRPr="0084332B">
        <w:rPr>
          <w:szCs w:val="21"/>
        </w:rPr>
        <w:t>1</w:t>
      </w:r>
      <w:r w:rsidRPr="0084332B">
        <w:rPr>
          <w:rFonts w:hint="eastAsia"/>
          <w:szCs w:val="21"/>
        </w:rPr>
        <w:t>表示</w:t>
      </w:r>
      <w:r w:rsidRPr="0084332B">
        <w:rPr>
          <w:szCs w:val="21"/>
        </w:rPr>
        <w:t>ARP</w:t>
      </w:r>
      <w:r w:rsidRPr="0084332B">
        <w:rPr>
          <w:rFonts w:hint="eastAsia"/>
          <w:szCs w:val="21"/>
        </w:rPr>
        <w:t>请求报文，</w:t>
      </w:r>
      <w:r w:rsidRPr="0084332B">
        <w:rPr>
          <w:szCs w:val="21"/>
        </w:rPr>
        <w:t>2</w:t>
      </w:r>
      <w:r w:rsidRPr="0084332B">
        <w:rPr>
          <w:rFonts w:hint="eastAsia"/>
          <w:szCs w:val="21"/>
        </w:rPr>
        <w:t>表示</w:t>
      </w:r>
      <w:r w:rsidRPr="0084332B">
        <w:rPr>
          <w:szCs w:val="21"/>
        </w:rPr>
        <w:t>ARP</w:t>
      </w:r>
      <w:r w:rsidRPr="0084332B">
        <w:rPr>
          <w:rFonts w:hint="eastAsia"/>
          <w:szCs w:val="21"/>
        </w:rPr>
        <w:t>响应报文。</w:t>
      </w:r>
    </w:p>
    <w:p w14:paraId="0DD50DBC" w14:textId="0C7C8ABA" w:rsidR="0084332B" w:rsidRDefault="0084332B" w:rsidP="0084332B">
      <w:pPr>
        <w:ind w:left="420"/>
        <w:rPr>
          <w:szCs w:val="21"/>
        </w:rPr>
      </w:pPr>
      <w:r w:rsidRPr="0084332B">
        <w:rPr>
          <w:rFonts w:hint="eastAsia"/>
          <w:szCs w:val="21"/>
        </w:rPr>
        <w:t>最后是发送方和接收方各自的</w:t>
      </w:r>
      <w:r w:rsidRPr="0084332B">
        <w:rPr>
          <w:szCs w:val="21"/>
        </w:rPr>
        <w:t>MAC</w:t>
      </w:r>
      <w:r w:rsidRPr="0084332B">
        <w:rPr>
          <w:rFonts w:hint="eastAsia"/>
          <w:szCs w:val="21"/>
        </w:rPr>
        <w:t>地址和</w:t>
      </w:r>
      <w:r w:rsidRPr="0084332B">
        <w:rPr>
          <w:szCs w:val="21"/>
        </w:rPr>
        <w:t>IP</w:t>
      </w:r>
      <w:r w:rsidRPr="0084332B">
        <w:rPr>
          <w:rFonts w:hint="eastAsia"/>
          <w:szCs w:val="21"/>
        </w:rPr>
        <w:t>地址，这是广播所以目的</w:t>
      </w:r>
      <w:r w:rsidRPr="0084332B">
        <w:rPr>
          <w:szCs w:val="21"/>
        </w:rPr>
        <w:t>mac</w:t>
      </w:r>
      <w:r w:rsidRPr="0084332B">
        <w:rPr>
          <w:rFonts w:hint="eastAsia"/>
          <w:szCs w:val="21"/>
        </w:rPr>
        <w:t>地址置为全</w:t>
      </w:r>
      <w:r w:rsidRPr="0084332B">
        <w:rPr>
          <w:szCs w:val="21"/>
        </w:rPr>
        <w:t>0</w:t>
      </w:r>
      <w:r w:rsidRPr="0084332B">
        <w:rPr>
          <w:rFonts w:hint="eastAsia"/>
          <w:szCs w:val="21"/>
        </w:rPr>
        <w:t>。</w:t>
      </w:r>
    </w:p>
    <w:p w14:paraId="20E2A610" w14:textId="63EE7A49" w:rsidR="0084332B" w:rsidRDefault="0084332B" w:rsidP="0084332B">
      <w:pPr>
        <w:ind w:left="420"/>
        <w:rPr>
          <w:szCs w:val="21"/>
        </w:rPr>
      </w:pPr>
      <w:r w:rsidRPr="0084332B">
        <w:rPr>
          <w:noProof/>
          <w:szCs w:val="21"/>
        </w:rPr>
        <w:drawing>
          <wp:inline distT="0" distB="0" distL="0" distR="0" wp14:anchorId="4D517C48" wp14:editId="63E5049A">
            <wp:extent cx="5274310" cy="14585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62367" w14:textId="64A994F0" w:rsidR="0084332B" w:rsidRDefault="0084332B" w:rsidP="0084332B">
      <w:pPr>
        <w:ind w:left="420"/>
        <w:rPr>
          <w:szCs w:val="21"/>
        </w:rPr>
      </w:pPr>
      <w:r w:rsidRPr="0084332B">
        <w:rPr>
          <w:noProof/>
          <w:szCs w:val="21"/>
        </w:rPr>
        <w:drawing>
          <wp:inline distT="0" distB="0" distL="0" distR="0" wp14:anchorId="5E0263B9" wp14:editId="573D45BF">
            <wp:extent cx="5274310" cy="15290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4EC0A" w14:textId="58A762DD" w:rsidR="00EE3DC9" w:rsidRDefault="0084332B" w:rsidP="0084332B">
      <w:pPr>
        <w:ind w:left="420"/>
        <w:rPr>
          <w:rFonts w:hint="eastAsia"/>
          <w:szCs w:val="21"/>
        </w:rPr>
      </w:pPr>
      <w:r w:rsidRPr="0084332B">
        <w:rPr>
          <w:rFonts w:hint="eastAsia"/>
          <w:szCs w:val="21"/>
        </w:rPr>
        <w:t>各字段基本相同，除了操作的值为</w:t>
      </w:r>
      <w:r w:rsidRPr="0084332B">
        <w:rPr>
          <w:szCs w:val="21"/>
        </w:rPr>
        <w:t>2</w:t>
      </w:r>
      <w:r w:rsidRPr="0084332B">
        <w:rPr>
          <w:rFonts w:hint="eastAsia"/>
          <w:szCs w:val="21"/>
        </w:rPr>
        <w:t>，表示</w:t>
      </w:r>
      <w:r w:rsidRPr="0084332B">
        <w:rPr>
          <w:szCs w:val="21"/>
        </w:rPr>
        <w:t>ARP</w:t>
      </w:r>
      <w:r w:rsidRPr="0084332B">
        <w:rPr>
          <w:rFonts w:hint="eastAsia"/>
          <w:szCs w:val="21"/>
        </w:rPr>
        <w:t>响应报文。除此之外，响应报文是以单播形式发送的，因为目的地址是确定的。</w:t>
      </w:r>
    </w:p>
    <w:p w14:paraId="4B86BEE9" w14:textId="77777777" w:rsidR="003602D2" w:rsidRPr="003602D2" w:rsidRDefault="00EE3DC9" w:rsidP="00EE3DC9">
      <w:pPr>
        <w:numPr>
          <w:ilvl w:val="0"/>
          <w:numId w:val="14"/>
        </w:numPr>
        <w:tabs>
          <w:tab w:val="left" w:pos="840"/>
        </w:tabs>
        <w:rPr>
          <w:szCs w:val="21"/>
        </w:rPr>
      </w:pPr>
      <w:r>
        <w:rPr>
          <w:rFonts w:hint="eastAsia"/>
          <w:szCs w:val="21"/>
        </w:rPr>
        <w:t>从主机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上向主机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检测报文，观察此时是否能捕获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报文，如果能，记录并分析各字段的含义；</w:t>
      </w:r>
      <w:r w:rsidR="0084332B">
        <w:rPr>
          <w:szCs w:val="21"/>
        </w:rPr>
        <w:br/>
      </w:r>
    </w:p>
    <w:p w14:paraId="6F4008CE" w14:textId="0B56CE89" w:rsidR="00EE3DC9" w:rsidRDefault="003602D2" w:rsidP="003602D2">
      <w:pPr>
        <w:tabs>
          <w:tab w:val="left" w:pos="840"/>
        </w:tabs>
        <w:ind w:left="840"/>
        <w:rPr>
          <w:rFonts w:hint="eastAsia"/>
          <w:szCs w:val="21"/>
        </w:rPr>
      </w:pPr>
      <w:r>
        <w:rPr>
          <w:noProof/>
          <w:sz w:val="24"/>
        </w:rPr>
        <w:drawing>
          <wp:inline distT="0" distB="0" distL="0" distR="0" wp14:anchorId="63AD84E9" wp14:editId="648A6FC8">
            <wp:extent cx="3641545" cy="1019762"/>
            <wp:effectExtent l="0" t="0" r="0" b="9525"/>
            <wp:docPr id="12" name="图片 12" descr="16368699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 descr="1636869915(1)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33" r="19963"/>
                    <a:stretch/>
                  </pic:blipFill>
                  <pic:spPr bwMode="auto">
                    <a:xfrm>
                      <a:off x="0" y="0"/>
                      <a:ext cx="3641716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Cs w:val="21"/>
        </w:rPr>
        <w:br/>
      </w:r>
    </w:p>
    <w:p w14:paraId="069ECA7D" w14:textId="2E6C80A8" w:rsidR="00EE3DC9" w:rsidRDefault="00EE3DC9" w:rsidP="00EE3DC9">
      <w:pPr>
        <w:numPr>
          <w:ilvl w:val="0"/>
          <w:numId w:val="14"/>
        </w:numPr>
        <w:tabs>
          <w:tab w:val="left" w:pos="840"/>
        </w:tabs>
        <w:rPr>
          <w:rFonts w:hint="eastAsia"/>
          <w:szCs w:val="21"/>
        </w:rPr>
      </w:pPr>
      <w:r>
        <w:rPr>
          <w:rFonts w:hint="eastAsia"/>
          <w:szCs w:val="21"/>
        </w:rPr>
        <w:t>通过</w:t>
      </w:r>
      <w:proofErr w:type="spellStart"/>
      <w:r>
        <w:rPr>
          <w:rFonts w:hint="eastAsia"/>
          <w:szCs w:val="21"/>
        </w:rPr>
        <w:t>arp</w:t>
      </w:r>
      <w:proofErr w:type="spellEnd"/>
      <w:r>
        <w:rPr>
          <w:rFonts w:hint="eastAsia"/>
          <w:szCs w:val="21"/>
        </w:rPr>
        <w:t xml:space="preserve"> - a </w:t>
      </w:r>
      <w:r>
        <w:rPr>
          <w:rFonts w:hint="eastAsia"/>
          <w:szCs w:val="21"/>
        </w:rPr>
        <w:t>查看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表的更新情况，记录此时能否看到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对应的</w:t>
      </w:r>
      <w:r>
        <w:rPr>
          <w:rFonts w:hint="eastAsia"/>
          <w:szCs w:val="21"/>
        </w:rPr>
        <w:t>MAC</w:t>
      </w:r>
      <w:r>
        <w:rPr>
          <w:rFonts w:hint="eastAsia"/>
          <w:szCs w:val="21"/>
        </w:rPr>
        <w:t>地址；</w:t>
      </w:r>
      <w:r w:rsidR="003602D2">
        <w:rPr>
          <w:szCs w:val="21"/>
        </w:rPr>
        <w:br/>
      </w:r>
      <w:r w:rsidR="003602D2">
        <w:rPr>
          <w:noProof/>
        </w:rPr>
        <w:lastRenderedPageBreak/>
        <w:drawing>
          <wp:inline distT="0" distB="0" distL="0" distR="0" wp14:anchorId="13907CD5" wp14:editId="5B83CF53">
            <wp:extent cx="5274310" cy="23736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D66F" w14:textId="6B1D3880" w:rsidR="00EE3DC9" w:rsidRDefault="00EE3DC9" w:rsidP="00EE3DC9">
      <w:pPr>
        <w:numPr>
          <w:ilvl w:val="0"/>
          <w:numId w:val="14"/>
        </w:numPr>
        <w:tabs>
          <w:tab w:val="left" w:pos="840"/>
        </w:tabs>
        <w:rPr>
          <w:rFonts w:hint="eastAsia"/>
          <w:szCs w:val="21"/>
        </w:rPr>
      </w:pPr>
      <w:r>
        <w:rPr>
          <w:rFonts w:hint="eastAsia"/>
          <w:szCs w:val="21"/>
        </w:rPr>
        <w:t>再次从主机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上向主机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检测报文，或者再次从主机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上向主机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检测报文，观察看此时是否能捕获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报文；</w:t>
      </w:r>
      <w:r w:rsidR="003602D2">
        <w:rPr>
          <w:szCs w:val="21"/>
        </w:rPr>
        <w:br/>
      </w:r>
      <w:r w:rsidR="003602D2" w:rsidRPr="003602D2">
        <w:rPr>
          <w:rFonts w:hint="eastAsia"/>
          <w:szCs w:val="21"/>
        </w:rPr>
        <w:t>捕</w:t>
      </w:r>
      <w:r w:rsidR="003602D2" w:rsidRPr="003602D2">
        <w:rPr>
          <w:rFonts w:hint="eastAsia"/>
          <w:szCs w:val="21"/>
        </w:rPr>
        <w:t>获不到，因为主机</w:t>
      </w:r>
      <w:r w:rsidR="003602D2" w:rsidRPr="003602D2">
        <w:rPr>
          <w:szCs w:val="21"/>
        </w:rPr>
        <w:t>A</w:t>
      </w:r>
      <w:r w:rsidR="003602D2" w:rsidRPr="003602D2">
        <w:rPr>
          <w:rFonts w:hint="eastAsia"/>
          <w:szCs w:val="21"/>
        </w:rPr>
        <w:t>的</w:t>
      </w:r>
      <w:r w:rsidR="003602D2" w:rsidRPr="003602D2">
        <w:rPr>
          <w:szCs w:val="21"/>
        </w:rPr>
        <w:t>ARP</w:t>
      </w:r>
      <w:r w:rsidR="003602D2" w:rsidRPr="003602D2">
        <w:rPr>
          <w:rFonts w:hint="eastAsia"/>
          <w:szCs w:val="21"/>
        </w:rPr>
        <w:t>表中有主机</w:t>
      </w:r>
      <w:r w:rsidR="003602D2" w:rsidRPr="003602D2">
        <w:rPr>
          <w:szCs w:val="21"/>
        </w:rPr>
        <w:t>B</w:t>
      </w:r>
      <w:r w:rsidR="003602D2" w:rsidRPr="003602D2">
        <w:rPr>
          <w:rFonts w:hint="eastAsia"/>
          <w:szCs w:val="21"/>
        </w:rPr>
        <w:t>的</w:t>
      </w:r>
      <w:r w:rsidR="003602D2" w:rsidRPr="003602D2">
        <w:rPr>
          <w:szCs w:val="21"/>
        </w:rPr>
        <w:t>MAC</w:t>
      </w:r>
      <w:r w:rsidR="003602D2" w:rsidRPr="003602D2">
        <w:rPr>
          <w:rFonts w:hint="eastAsia"/>
          <w:szCs w:val="21"/>
        </w:rPr>
        <w:t>地址，主机</w:t>
      </w:r>
      <w:r w:rsidR="003602D2" w:rsidRPr="003602D2">
        <w:rPr>
          <w:szCs w:val="21"/>
        </w:rPr>
        <w:t>Aping</w:t>
      </w:r>
      <w:r w:rsidR="003602D2" w:rsidRPr="003602D2">
        <w:rPr>
          <w:rFonts w:hint="eastAsia"/>
          <w:szCs w:val="21"/>
        </w:rPr>
        <w:t>主机</w:t>
      </w:r>
      <w:r w:rsidR="003602D2" w:rsidRPr="003602D2">
        <w:rPr>
          <w:szCs w:val="21"/>
        </w:rPr>
        <w:t>B</w:t>
      </w:r>
      <w:r w:rsidR="003602D2" w:rsidRPr="003602D2">
        <w:rPr>
          <w:rFonts w:hint="eastAsia"/>
          <w:szCs w:val="21"/>
        </w:rPr>
        <w:t>时直接从</w:t>
      </w:r>
      <w:r w:rsidR="003602D2" w:rsidRPr="003602D2">
        <w:rPr>
          <w:szCs w:val="21"/>
        </w:rPr>
        <w:t>ARP</w:t>
      </w:r>
      <w:r w:rsidR="003602D2" w:rsidRPr="003602D2">
        <w:rPr>
          <w:rFonts w:hint="eastAsia"/>
          <w:szCs w:val="21"/>
        </w:rPr>
        <w:t>表中获取主机</w:t>
      </w:r>
      <w:r w:rsidR="003602D2" w:rsidRPr="003602D2">
        <w:rPr>
          <w:szCs w:val="21"/>
        </w:rPr>
        <w:t>B</w:t>
      </w:r>
      <w:r w:rsidR="003602D2" w:rsidRPr="003602D2">
        <w:rPr>
          <w:rFonts w:hint="eastAsia"/>
          <w:szCs w:val="21"/>
        </w:rPr>
        <w:t>的</w:t>
      </w:r>
      <w:r w:rsidR="003602D2" w:rsidRPr="003602D2">
        <w:rPr>
          <w:szCs w:val="21"/>
        </w:rPr>
        <w:t>MAC</w:t>
      </w:r>
      <w:r w:rsidR="003602D2" w:rsidRPr="003602D2">
        <w:rPr>
          <w:rFonts w:hint="eastAsia"/>
          <w:szCs w:val="21"/>
        </w:rPr>
        <w:t>地址，而不需要发送</w:t>
      </w:r>
      <w:r w:rsidR="003602D2" w:rsidRPr="003602D2">
        <w:rPr>
          <w:szCs w:val="21"/>
        </w:rPr>
        <w:t>ARP</w:t>
      </w:r>
      <w:r w:rsidR="003602D2" w:rsidRPr="003602D2">
        <w:rPr>
          <w:rFonts w:hint="eastAsia"/>
          <w:szCs w:val="21"/>
        </w:rPr>
        <w:t>包进行获取</w:t>
      </w:r>
    </w:p>
    <w:p w14:paraId="44911C91" w14:textId="23BA7ED9" w:rsidR="00EE3DC9" w:rsidRDefault="00EE3DC9" w:rsidP="00EE3DC9">
      <w:pPr>
        <w:numPr>
          <w:ilvl w:val="0"/>
          <w:numId w:val="14"/>
        </w:numPr>
        <w:tabs>
          <w:tab w:val="left" w:pos="840"/>
        </w:tabs>
        <w:rPr>
          <w:rFonts w:hint="eastAsia"/>
          <w:szCs w:val="21"/>
        </w:rPr>
      </w:pPr>
      <w:r>
        <w:rPr>
          <w:rFonts w:hint="eastAsia"/>
          <w:szCs w:val="21"/>
        </w:rPr>
        <w:t>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上和主机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停止进行任何数据通信，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分钟后再次从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向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检测报文，或者从主机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上向主机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检测报文，观察看此时是否能捕获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报文。</w:t>
      </w:r>
      <w:r w:rsidR="003602D2">
        <w:rPr>
          <w:szCs w:val="21"/>
        </w:rPr>
        <w:br/>
        <w:t xml:space="preserve"> </w:t>
      </w:r>
      <w:r w:rsidR="003602D2" w:rsidRPr="003602D2">
        <w:rPr>
          <w:rFonts w:hint="eastAsia"/>
          <w:szCs w:val="21"/>
        </w:rPr>
        <w:t>能捕获到，因为五分钟过后</w:t>
      </w:r>
      <w:r w:rsidR="003602D2" w:rsidRPr="003602D2">
        <w:rPr>
          <w:szCs w:val="21"/>
        </w:rPr>
        <w:t>ARP</w:t>
      </w:r>
      <w:r w:rsidR="003602D2" w:rsidRPr="003602D2">
        <w:rPr>
          <w:rFonts w:hint="eastAsia"/>
          <w:szCs w:val="21"/>
        </w:rPr>
        <w:t>表进行了更新，里面没有了主机</w:t>
      </w:r>
      <w:r w:rsidR="003602D2" w:rsidRPr="003602D2">
        <w:rPr>
          <w:szCs w:val="21"/>
        </w:rPr>
        <w:t>B</w:t>
      </w:r>
      <w:r w:rsidR="003602D2" w:rsidRPr="003602D2">
        <w:rPr>
          <w:rFonts w:hint="eastAsia"/>
          <w:szCs w:val="21"/>
        </w:rPr>
        <w:t>的</w:t>
      </w:r>
      <w:r w:rsidR="003602D2" w:rsidRPr="003602D2">
        <w:rPr>
          <w:szCs w:val="21"/>
        </w:rPr>
        <w:t>MAC</w:t>
      </w:r>
      <w:r w:rsidR="003602D2" w:rsidRPr="003602D2">
        <w:rPr>
          <w:rFonts w:hint="eastAsia"/>
          <w:szCs w:val="21"/>
        </w:rPr>
        <w:t>地址</w:t>
      </w:r>
    </w:p>
    <w:p w14:paraId="0E01C204" w14:textId="77777777" w:rsidR="00EE3DC9" w:rsidRDefault="00EE3DC9" w:rsidP="00EE3DC9">
      <w:pPr>
        <w:rPr>
          <w:rFonts w:hint="eastAsia"/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协议分析</w:t>
      </w:r>
    </w:p>
    <w:p w14:paraId="5E87D0B6" w14:textId="77777777" w:rsidR="003602D2" w:rsidRPr="003602D2" w:rsidRDefault="00EE3DC9" w:rsidP="003602D2">
      <w:pPr>
        <w:ind w:left="420"/>
        <w:rPr>
          <w:szCs w:val="21"/>
        </w:rPr>
      </w:pPr>
      <w:r>
        <w:rPr>
          <w:rFonts w:hint="eastAsia"/>
          <w:szCs w:val="21"/>
        </w:rPr>
        <w:t>从主机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上向主机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检测报文，捕获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数据包，记录并分析各字段的含义，并与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数据包格式进行比较</w:t>
      </w:r>
      <w:r>
        <w:rPr>
          <w:rFonts w:hint="eastAsia"/>
          <w:szCs w:val="21"/>
        </w:rPr>
        <w:t>;</w:t>
      </w:r>
      <w:r w:rsidR="003602D2">
        <w:rPr>
          <w:szCs w:val="21"/>
        </w:rPr>
        <w:br/>
      </w:r>
      <w:r w:rsidR="003602D2">
        <w:rPr>
          <w:noProof/>
        </w:rPr>
        <w:drawing>
          <wp:inline distT="0" distB="0" distL="0" distR="0" wp14:anchorId="768B77CC" wp14:editId="130D7D7F">
            <wp:extent cx="5274310" cy="21482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2D2">
        <w:rPr>
          <w:szCs w:val="21"/>
        </w:rPr>
        <w:br/>
      </w:r>
      <w:r w:rsidR="003602D2" w:rsidRPr="003602D2">
        <w:rPr>
          <w:rFonts w:hint="eastAsia"/>
          <w:szCs w:val="21"/>
        </w:rPr>
        <w:t>Version:4</w:t>
      </w:r>
      <w:r w:rsidR="003602D2" w:rsidRPr="003602D2">
        <w:rPr>
          <w:rFonts w:hint="eastAsia"/>
          <w:szCs w:val="21"/>
        </w:rPr>
        <w:t>，说明用的是</w:t>
      </w:r>
      <w:r w:rsidR="003602D2" w:rsidRPr="003602D2">
        <w:rPr>
          <w:rFonts w:hint="eastAsia"/>
          <w:szCs w:val="21"/>
        </w:rPr>
        <w:t>IPv4</w:t>
      </w:r>
    </w:p>
    <w:p w14:paraId="1B5EC071" w14:textId="77777777" w:rsidR="003602D2" w:rsidRPr="003602D2" w:rsidRDefault="003602D2" w:rsidP="003602D2">
      <w:pPr>
        <w:ind w:left="420"/>
        <w:rPr>
          <w:rFonts w:hint="eastAsia"/>
          <w:szCs w:val="21"/>
        </w:rPr>
      </w:pPr>
      <w:r w:rsidRPr="003602D2">
        <w:rPr>
          <w:rFonts w:hint="eastAsia"/>
          <w:szCs w:val="21"/>
        </w:rPr>
        <w:t>头部长度为</w:t>
      </w:r>
      <w:r w:rsidRPr="003602D2">
        <w:rPr>
          <w:rFonts w:hint="eastAsia"/>
          <w:szCs w:val="21"/>
        </w:rPr>
        <w:t>20</w:t>
      </w:r>
      <w:r w:rsidRPr="003602D2">
        <w:rPr>
          <w:rFonts w:hint="eastAsia"/>
          <w:szCs w:val="21"/>
        </w:rPr>
        <w:t>字节</w:t>
      </w:r>
    </w:p>
    <w:p w14:paraId="1D097F3A" w14:textId="77777777" w:rsidR="003602D2" w:rsidRPr="003602D2" w:rsidRDefault="003602D2" w:rsidP="003602D2">
      <w:pPr>
        <w:ind w:left="420"/>
        <w:rPr>
          <w:rFonts w:hint="eastAsia"/>
          <w:szCs w:val="21"/>
        </w:rPr>
      </w:pPr>
      <w:r w:rsidRPr="003602D2">
        <w:rPr>
          <w:rFonts w:hint="eastAsia"/>
          <w:szCs w:val="21"/>
        </w:rPr>
        <w:t>区分服务为</w:t>
      </w:r>
      <w:r w:rsidRPr="003602D2">
        <w:rPr>
          <w:rFonts w:hint="eastAsia"/>
          <w:szCs w:val="21"/>
        </w:rPr>
        <w:t>0x00</w:t>
      </w:r>
      <w:r w:rsidRPr="003602D2">
        <w:rPr>
          <w:rFonts w:hint="eastAsia"/>
          <w:szCs w:val="21"/>
        </w:rPr>
        <w:t>，占</w:t>
      </w:r>
      <w:r w:rsidRPr="003602D2">
        <w:rPr>
          <w:rFonts w:hint="eastAsia"/>
          <w:szCs w:val="21"/>
        </w:rPr>
        <w:t>8</w:t>
      </w:r>
      <w:r w:rsidRPr="003602D2">
        <w:rPr>
          <w:rFonts w:hint="eastAsia"/>
          <w:szCs w:val="21"/>
        </w:rPr>
        <w:t>位，这里没有使用到这个服务</w:t>
      </w:r>
    </w:p>
    <w:p w14:paraId="10629530" w14:textId="77777777" w:rsidR="003602D2" w:rsidRPr="003602D2" w:rsidRDefault="003602D2" w:rsidP="003602D2">
      <w:pPr>
        <w:ind w:left="420"/>
        <w:rPr>
          <w:rFonts w:hint="eastAsia"/>
          <w:szCs w:val="21"/>
        </w:rPr>
      </w:pPr>
      <w:r w:rsidRPr="003602D2">
        <w:rPr>
          <w:rFonts w:hint="eastAsia"/>
          <w:szCs w:val="21"/>
        </w:rPr>
        <w:t>总长度为</w:t>
      </w:r>
      <w:r w:rsidRPr="003602D2">
        <w:rPr>
          <w:rFonts w:hint="eastAsia"/>
          <w:szCs w:val="21"/>
        </w:rPr>
        <w:t>60</w:t>
      </w:r>
      <w:r w:rsidRPr="003602D2">
        <w:rPr>
          <w:rFonts w:hint="eastAsia"/>
          <w:szCs w:val="21"/>
        </w:rPr>
        <w:t>字节</w:t>
      </w:r>
    </w:p>
    <w:p w14:paraId="3101FFFF" w14:textId="7D226556" w:rsidR="003602D2" w:rsidRPr="003602D2" w:rsidRDefault="003602D2" w:rsidP="003602D2">
      <w:pPr>
        <w:ind w:left="420"/>
        <w:rPr>
          <w:rFonts w:hint="eastAsia"/>
          <w:szCs w:val="21"/>
        </w:rPr>
      </w:pPr>
      <w:r w:rsidRPr="003602D2">
        <w:rPr>
          <w:rFonts w:hint="eastAsia"/>
          <w:szCs w:val="21"/>
        </w:rPr>
        <w:t xml:space="preserve">Identification </w:t>
      </w:r>
      <w:r w:rsidRPr="003602D2">
        <w:rPr>
          <w:rFonts w:hint="eastAsia"/>
          <w:szCs w:val="21"/>
        </w:rPr>
        <w:t>标识号为</w:t>
      </w:r>
      <w:r>
        <w:rPr>
          <w:szCs w:val="21"/>
        </w:rPr>
        <w:t>0xdc27(56359)</w:t>
      </w:r>
      <w:r w:rsidRPr="003602D2">
        <w:rPr>
          <w:rFonts w:hint="eastAsia"/>
          <w:szCs w:val="21"/>
        </w:rPr>
        <w:t>，标志为</w:t>
      </w:r>
      <w:r w:rsidRPr="003602D2">
        <w:rPr>
          <w:rFonts w:hint="eastAsia"/>
          <w:szCs w:val="21"/>
        </w:rPr>
        <w:t>0</w:t>
      </w:r>
      <w:r w:rsidRPr="003602D2">
        <w:rPr>
          <w:rFonts w:hint="eastAsia"/>
          <w:szCs w:val="21"/>
        </w:rPr>
        <w:t>，片段偏移为</w:t>
      </w:r>
      <w:r w:rsidRPr="003602D2">
        <w:rPr>
          <w:rFonts w:hint="eastAsia"/>
          <w:szCs w:val="21"/>
        </w:rPr>
        <w:t>0</w:t>
      </w:r>
      <w:r w:rsidRPr="003602D2">
        <w:rPr>
          <w:rFonts w:hint="eastAsia"/>
          <w:szCs w:val="21"/>
        </w:rPr>
        <w:t>，说明这个数据包长度较小，不需要分片。</w:t>
      </w:r>
    </w:p>
    <w:p w14:paraId="34C69DE6" w14:textId="77777777" w:rsidR="003602D2" w:rsidRPr="003602D2" w:rsidRDefault="003602D2" w:rsidP="003602D2">
      <w:pPr>
        <w:ind w:left="420"/>
        <w:rPr>
          <w:rFonts w:hint="eastAsia"/>
          <w:szCs w:val="21"/>
        </w:rPr>
      </w:pPr>
      <w:r w:rsidRPr="003602D2">
        <w:rPr>
          <w:rFonts w:hint="eastAsia"/>
          <w:szCs w:val="21"/>
        </w:rPr>
        <w:t>生存时间（</w:t>
      </w:r>
      <w:r w:rsidRPr="003602D2">
        <w:rPr>
          <w:rFonts w:hint="eastAsia"/>
          <w:szCs w:val="21"/>
        </w:rPr>
        <w:t>TTL</w:t>
      </w:r>
      <w:r w:rsidRPr="003602D2">
        <w:rPr>
          <w:rFonts w:hint="eastAsia"/>
          <w:szCs w:val="21"/>
        </w:rPr>
        <w:t>）为</w:t>
      </w:r>
      <w:r w:rsidRPr="003602D2">
        <w:rPr>
          <w:rFonts w:hint="eastAsia"/>
          <w:szCs w:val="21"/>
        </w:rPr>
        <w:t>64</w:t>
      </w:r>
      <w:r w:rsidRPr="003602D2">
        <w:rPr>
          <w:rFonts w:hint="eastAsia"/>
          <w:szCs w:val="21"/>
        </w:rPr>
        <w:t>，说明最多只能经过</w:t>
      </w:r>
      <w:r w:rsidRPr="003602D2">
        <w:rPr>
          <w:rFonts w:hint="eastAsia"/>
          <w:szCs w:val="21"/>
        </w:rPr>
        <w:t>64</w:t>
      </w:r>
      <w:r w:rsidRPr="003602D2">
        <w:rPr>
          <w:rFonts w:hint="eastAsia"/>
          <w:szCs w:val="21"/>
        </w:rPr>
        <w:t>个路由器</w:t>
      </w:r>
    </w:p>
    <w:p w14:paraId="42A4463D" w14:textId="77777777" w:rsidR="003602D2" w:rsidRPr="003602D2" w:rsidRDefault="003602D2" w:rsidP="003602D2">
      <w:pPr>
        <w:ind w:left="420"/>
        <w:rPr>
          <w:rFonts w:hint="eastAsia"/>
          <w:szCs w:val="21"/>
        </w:rPr>
      </w:pPr>
      <w:r w:rsidRPr="003602D2">
        <w:rPr>
          <w:rFonts w:hint="eastAsia"/>
          <w:szCs w:val="21"/>
        </w:rPr>
        <w:t>协议类型为</w:t>
      </w:r>
      <w:r w:rsidRPr="003602D2">
        <w:rPr>
          <w:rFonts w:hint="eastAsia"/>
          <w:szCs w:val="21"/>
        </w:rPr>
        <w:t>ICMP</w:t>
      </w:r>
      <w:r w:rsidRPr="003602D2">
        <w:rPr>
          <w:rFonts w:hint="eastAsia"/>
          <w:szCs w:val="21"/>
        </w:rPr>
        <w:t>，说明高层数据包类型为</w:t>
      </w:r>
      <w:r w:rsidRPr="003602D2">
        <w:rPr>
          <w:rFonts w:hint="eastAsia"/>
          <w:szCs w:val="21"/>
        </w:rPr>
        <w:t>ICMP</w:t>
      </w:r>
      <w:r w:rsidRPr="003602D2">
        <w:rPr>
          <w:rFonts w:hint="eastAsia"/>
          <w:szCs w:val="21"/>
        </w:rPr>
        <w:t>，所以这个数据包还要再被</w:t>
      </w:r>
      <w:r w:rsidRPr="003602D2">
        <w:rPr>
          <w:rFonts w:hint="eastAsia"/>
          <w:szCs w:val="21"/>
        </w:rPr>
        <w:t>ICMP</w:t>
      </w:r>
      <w:r w:rsidRPr="003602D2">
        <w:rPr>
          <w:rFonts w:hint="eastAsia"/>
          <w:szCs w:val="21"/>
        </w:rPr>
        <w:t>协议封装。</w:t>
      </w:r>
    </w:p>
    <w:p w14:paraId="33276927" w14:textId="77777777" w:rsidR="003602D2" w:rsidRPr="003602D2" w:rsidRDefault="003602D2" w:rsidP="003602D2">
      <w:pPr>
        <w:ind w:left="420"/>
        <w:rPr>
          <w:rFonts w:hint="eastAsia"/>
          <w:szCs w:val="21"/>
        </w:rPr>
      </w:pPr>
      <w:r w:rsidRPr="003602D2">
        <w:rPr>
          <w:rFonts w:hint="eastAsia"/>
          <w:szCs w:val="21"/>
        </w:rPr>
        <w:lastRenderedPageBreak/>
        <w:t>首部检验和为</w:t>
      </w:r>
      <w:r w:rsidRPr="003602D2">
        <w:rPr>
          <w:rFonts w:hint="eastAsia"/>
          <w:szCs w:val="21"/>
        </w:rPr>
        <w:t>0x0000</w:t>
      </w:r>
      <w:r w:rsidRPr="003602D2">
        <w:rPr>
          <w:rFonts w:hint="eastAsia"/>
          <w:szCs w:val="21"/>
        </w:rPr>
        <w:t>（</w:t>
      </w:r>
      <w:r w:rsidRPr="003602D2">
        <w:rPr>
          <w:rFonts w:hint="eastAsia"/>
          <w:szCs w:val="21"/>
        </w:rPr>
        <w:t>validation disable</w:t>
      </w:r>
      <w:r w:rsidRPr="003602D2">
        <w:rPr>
          <w:rFonts w:hint="eastAsia"/>
          <w:szCs w:val="21"/>
        </w:rPr>
        <w:t>，禁用验证）</w:t>
      </w:r>
    </w:p>
    <w:p w14:paraId="2EE9CE3B" w14:textId="77777777" w:rsidR="003602D2" w:rsidRDefault="003602D2" w:rsidP="003602D2">
      <w:pPr>
        <w:pStyle w:val="a3"/>
        <w:ind w:left="840" w:firstLineChars="0" w:firstLine="0"/>
      </w:pPr>
      <w:r w:rsidRPr="003602D2">
        <w:rPr>
          <w:rFonts w:hint="eastAsia"/>
          <w:szCs w:val="21"/>
        </w:rPr>
        <w:t>源主机</w:t>
      </w:r>
      <w:r w:rsidRPr="003602D2">
        <w:rPr>
          <w:rFonts w:hint="eastAsia"/>
          <w:szCs w:val="21"/>
        </w:rPr>
        <w:t xml:space="preserve"> IP </w:t>
      </w:r>
      <w:r w:rsidRPr="003602D2">
        <w:rPr>
          <w:rFonts w:hint="eastAsia"/>
          <w:szCs w:val="21"/>
        </w:rPr>
        <w:t>为主机</w:t>
      </w:r>
      <w:r w:rsidRPr="003602D2">
        <w:rPr>
          <w:rFonts w:hint="eastAsia"/>
          <w:szCs w:val="21"/>
        </w:rPr>
        <w:t>A</w:t>
      </w:r>
      <w:r w:rsidRPr="003602D2">
        <w:rPr>
          <w:rFonts w:hint="eastAsia"/>
          <w:szCs w:val="21"/>
        </w:rPr>
        <w:t>，目的主机</w:t>
      </w:r>
      <w:r w:rsidRPr="003602D2">
        <w:rPr>
          <w:rFonts w:hint="eastAsia"/>
          <w:szCs w:val="21"/>
        </w:rPr>
        <w:t>IP</w:t>
      </w:r>
      <w:r w:rsidRPr="003602D2">
        <w:rPr>
          <w:rFonts w:hint="eastAsia"/>
          <w:szCs w:val="21"/>
        </w:rPr>
        <w:t>为主机</w:t>
      </w:r>
      <w:r w:rsidRPr="003602D2">
        <w:rPr>
          <w:rFonts w:hint="eastAsia"/>
          <w:szCs w:val="21"/>
        </w:rPr>
        <w:t>B</w:t>
      </w:r>
      <w:r>
        <w:rPr>
          <w:szCs w:val="21"/>
        </w:rPr>
        <w:br/>
      </w:r>
      <w:r>
        <w:t>Differentiated Services Field</w:t>
      </w:r>
      <w:r>
        <w:rPr>
          <w:rFonts w:hint="eastAsia"/>
        </w:rPr>
        <w:t>：区分服务，占</w:t>
      </w:r>
      <w:r>
        <w:t>8</w:t>
      </w:r>
      <w:r>
        <w:rPr>
          <w:rFonts w:hint="eastAsia"/>
        </w:rPr>
        <w:t>字节。</w:t>
      </w:r>
    </w:p>
    <w:p w14:paraId="5A996CE6" w14:textId="77777777" w:rsidR="003602D2" w:rsidRDefault="003602D2" w:rsidP="003602D2">
      <w:pPr>
        <w:pStyle w:val="a3"/>
        <w:ind w:left="840" w:firstLineChars="0" w:firstLine="0"/>
      </w:pPr>
      <w:r>
        <w:t>Total Length</w:t>
      </w:r>
      <w:r>
        <w:rPr>
          <w:rFonts w:hint="eastAsia"/>
        </w:rPr>
        <w:t>表示总长度，占</w:t>
      </w:r>
      <w:r>
        <w:t>16</w:t>
      </w:r>
      <w:r>
        <w:rPr>
          <w:rFonts w:hint="eastAsia"/>
        </w:rPr>
        <w:t>位，表示为首部长度</w:t>
      </w:r>
      <w:r>
        <w:t>+</w:t>
      </w:r>
      <w:r>
        <w:rPr>
          <w:rFonts w:hint="eastAsia"/>
        </w:rPr>
        <w:t>数据长度。</w:t>
      </w:r>
    </w:p>
    <w:p w14:paraId="4AF387A0" w14:textId="77777777" w:rsidR="003602D2" w:rsidRDefault="003602D2" w:rsidP="003602D2">
      <w:pPr>
        <w:pStyle w:val="a3"/>
        <w:ind w:left="840" w:firstLineChars="0" w:firstLine="0"/>
      </w:pPr>
      <w:r>
        <w:t>Identification</w:t>
      </w:r>
      <w:r>
        <w:rPr>
          <w:rFonts w:hint="eastAsia"/>
        </w:rPr>
        <w:t>是标识，占</w:t>
      </w:r>
      <w:r>
        <w:t>16</w:t>
      </w:r>
      <w:r>
        <w:rPr>
          <w:rFonts w:hint="eastAsia"/>
        </w:rPr>
        <w:t>位，用来产生</w:t>
      </w:r>
      <w:r>
        <w:t>IP</w:t>
      </w:r>
      <w:r>
        <w:rPr>
          <w:rFonts w:hint="eastAsia"/>
        </w:rPr>
        <w:t>数据报的表示，通常分片时用。</w:t>
      </w:r>
    </w:p>
    <w:p w14:paraId="7BA6D751" w14:textId="77777777" w:rsidR="003602D2" w:rsidRDefault="003602D2" w:rsidP="003602D2">
      <w:pPr>
        <w:pStyle w:val="a3"/>
        <w:ind w:left="840" w:firstLineChars="0" w:firstLine="0"/>
      </w:pPr>
      <w:r>
        <w:t>Flags</w:t>
      </w:r>
      <w:r>
        <w:rPr>
          <w:rFonts w:hint="eastAsia"/>
        </w:rPr>
        <w:t>为标志，占</w:t>
      </w:r>
      <w:r>
        <w:t>3</w:t>
      </w:r>
      <w:r>
        <w:rPr>
          <w:rFonts w:hint="eastAsia"/>
        </w:rPr>
        <w:t>位，只有最后两位有意义。最后一位</w:t>
      </w:r>
      <w:r>
        <w:t>MF</w:t>
      </w:r>
      <w:r>
        <w:rPr>
          <w:rFonts w:hint="eastAsia"/>
        </w:rPr>
        <w:t>，如果</w:t>
      </w:r>
      <w:r>
        <w:t>MF=1</w:t>
      </w:r>
      <w:r>
        <w:rPr>
          <w:rFonts w:hint="eastAsia"/>
        </w:rPr>
        <w:t>表示后面“还有分片”，</w:t>
      </w:r>
      <w:r>
        <w:t>MF=0</w:t>
      </w:r>
      <w:r>
        <w:rPr>
          <w:rFonts w:hint="eastAsia"/>
        </w:rPr>
        <w:t>表示最后一个分片；倒数第二位</w:t>
      </w:r>
      <w:r>
        <w:t>DF</w:t>
      </w:r>
      <w:r>
        <w:rPr>
          <w:rFonts w:hint="eastAsia"/>
        </w:rPr>
        <w:t>，如果</w:t>
      </w:r>
      <w:r>
        <w:t>DF=0</w:t>
      </w:r>
      <w:r>
        <w:rPr>
          <w:rFonts w:hint="eastAsia"/>
        </w:rPr>
        <w:t>表示分片后的分组允许继续分片，</w:t>
      </w:r>
      <w:r>
        <w:t>DF=1</w:t>
      </w:r>
      <w:r>
        <w:rPr>
          <w:rFonts w:hint="eastAsia"/>
        </w:rPr>
        <w:t>表示不能分片。</w:t>
      </w:r>
    </w:p>
    <w:p w14:paraId="4A9F4898" w14:textId="77777777" w:rsidR="003602D2" w:rsidRDefault="003602D2" w:rsidP="003602D2">
      <w:pPr>
        <w:pStyle w:val="a3"/>
        <w:ind w:left="420"/>
      </w:pPr>
      <w:r>
        <w:t>Fragment offset</w:t>
      </w:r>
      <w:r>
        <w:rPr>
          <w:rFonts w:hint="eastAsia"/>
        </w:rPr>
        <w:t>表示片偏移，占</w:t>
      </w:r>
      <w:r>
        <w:t>13</w:t>
      </w:r>
      <w:r>
        <w:rPr>
          <w:rFonts w:hint="eastAsia"/>
        </w:rPr>
        <w:t>位，指出较长的分组在分片后，某片在原分组中的相对位置，并且是以</w:t>
      </w:r>
      <w:r>
        <w:t>8</w:t>
      </w:r>
      <w:r>
        <w:rPr>
          <w:rFonts w:hint="eastAsia"/>
        </w:rPr>
        <w:t>个字节为偏移单位。</w:t>
      </w:r>
    </w:p>
    <w:p w14:paraId="5BB0C6F5" w14:textId="77777777" w:rsidR="003602D2" w:rsidRDefault="003602D2" w:rsidP="003602D2">
      <w:pPr>
        <w:pStyle w:val="a3"/>
        <w:ind w:left="840" w:firstLineChars="0" w:firstLine="0"/>
      </w:pPr>
      <w:r>
        <w:t>Time to Live</w:t>
      </w:r>
      <w:r>
        <w:rPr>
          <w:rFonts w:hint="eastAsia"/>
        </w:rPr>
        <w:t>表示生存时间，占</w:t>
      </w:r>
      <w:r>
        <w:t>8</w:t>
      </w:r>
      <w:r>
        <w:rPr>
          <w:rFonts w:hint="eastAsia"/>
        </w:rPr>
        <w:t>位，记为</w:t>
      </w:r>
      <w:r>
        <w:t>TTL</w:t>
      </w:r>
      <w:r>
        <w:rPr>
          <w:rFonts w:hint="eastAsia"/>
        </w:rPr>
        <w:t>（</w:t>
      </w:r>
      <w:r>
        <w:t>Time To Live</w:t>
      </w:r>
      <w:r>
        <w:rPr>
          <w:rFonts w:hint="eastAsia"/>
        </w:rPr>
        <w:t>），指示数据报在网络中可通过的路由器数的最大值，这里为</w:t>
      </w:r>
      <w:r>
        <w:t>128</w:t>
      </w:r>
      <w:r>
        <w:rPr>
          <w:rFonts w:hint="eastAsia"/>
        </w:rPr>
        <w:t>表示可以通过</w:t>
      </w:r>
      <w:r>
        <w:t>128</w:t>
      </w:r>
      <w:r>
        <w:rPr>
          <w:rFonts w:hint="eastAsia"/>
        </w:rPr>
        <w:t>个路由器寻找目的主机，超过</w:t>
      </w:r>
      <w:r>
        <w:t>128</w:t>
      </w:r>
      <w:r>
        <w:rPr>
          <w:rFonts w:hint="eastAsia"/>
        </w:rPr>
        <w:t>个路由器发送的数据报将被丢弃</w:t>
      </w:r>
    </w:p>
    <w:p w14:paraId="27CD99BE" w14:textId="77777777" w:rsidR="003602D2" w:rsidRDefault="003602D2" w:rsidP="003602D2">
      <w:pPr>
        <w:pStyle w:val="a3"/>
        <w:ind w:left="840" w:firstLineChars="0" w:firstLine="0"/>
      </w:pPr>
      <w:r>
        <w:t>Protocol</w:t>
      </w:r>
      <w:r>
        <w:rPr>
          <w:rFonts w:hint="eastAsia"/>
        </w:rPr>
        <w:t>是协议，占</w:t>
      </w:r>
      <w:r>
        <w:t>8</w:t>
      </w:r>
      <w:r>
        <w:rPr>
          <w:rFonts w:hint="eastAsia"/>
        </w:rPr>
        <w:t>位，指出此数据报携带的数据使用何种协议，以便目的主机的</w:t>
      </w:r>
      <w:r>
        <w:t>IP</w:t>
      </w:r>
      <w:r>
        <w:rPr>
          <w:rFonts w:hint="eastAsia"/>
        </w:rPr>
        <w:t>层将数据部分上交给那个协议处理，这里表示的是</w:t>
      </w:r>
      <w:r>
        <w:t>ICMP</w:t>
      </w:r>
      <w:r>
        <w:rPr>
          <w:rFonts w:hint="eastAsia"/>
        </w:rPr>
        <w:t>协议</w:t>
      </w:r>
    </w:p>
    <w:p w14:paraId="158FE7B7" w14:textId="77777777" w:rsidR="003602D2" w:rsidRDefault="003602D2" w:rsidP="003602D2">
      <w:pPr>
        <w:pStyle w:val="a3"/>
        <w:ind w:left="840" w:firstLineChars="0" w:firstLine="0"/>
      </w:pPr>
      <w:r>
        <w:t>Header Checksum</w:t>
      </w:r>
      <w:r>
        <w:rPr>
          <w:rFonts w:hint="eastAsia"/>
        </w:rPr>
        <w:t>是首部校验和，占</w:t>
      </w:r>
      <w:r>
        <w:t>16</w:t>
      </w:r>
      <w:r>
        <w:rPr>
          <w:rFonts w:hint="eastAsia"/>
        </w:rPr>
        <w:t>位，用于检验数据报的首部</w:t>
      </w:r>
    </w:p>
    <w:p w14:paraId="4CB91B37" w14:textId="77777777" w:rsidR="003602D2" w:rsidRDefault="003602D2" w:rsidP="003602D2">
      <w:pPr>
        <w:pStyle w:val="a3"/>
        <w:ind w:left="840" w:firstLineChars="0" w:firstLine="0"/>
      </w:pPr>
      <w:r>
        <w:t>Source Address</w:t>
      </w:r>
      <w:r>
        <w:rPr>
          <w:rFonts w:hint="eastAsia"/>
        </w:rPr>
        <w:t>表示源</w:t>
      </w:r>
      <w:r>
        <w:t>IP</w:t>
      </w:r>
      <w:r>
        <w:rPr>
          <w:rFonts w:hint="eastAsia"/>
        </w:rPr>
        <w:t>地址</w:t>
      </w:r>
    </w:p>
    <w:p w14:paraId="7455EE9C" w14:textId="77777777" w:rsidR="003602D2" w:rsidRDefault="003602D2" w:rsidP="003602D2">
      <w:pPr>
        <w:pStyle w:val="a3"/>
        <w:ind w:left="840" w:firstLineChars="0" w:firstLine="0"/>
        <w:rPr>
          <w:sz w:val="24"/>
        </w:rPr>
      </w:pPr>
      <w:r>
        <w:t>Destination Address</w:t>
      </w:r>
      <w:r>
        <w:rPr>
          <w:rFonts w:hint="eastAsia"/>
        </w:rPr>
        <w:t>表示目的</w:t>
      </w:r>
      <w:r>
        <w:t>IP</w:t>
      </w:r>
      <w:r>
        <w:rPr>
          <w:rFonts w:hint="eastAsia"/>
        </w:rPr>
        <w:t>地址</w:t>
      </w:r>
    </w:p>
    <w:p w14:paraId="747CD709" w14:textId="5010A107" w:rsidR="00EE3DC9" w:rsidRDefault="00EE3DC9" w:rsidP="003602D2">
      <w:pPr>
        <w:tabs>
          <w:tab w:val="left" w:pos="840"/>
        </w:tabs>
        <w:rPr>
          <w:rFonts w:hint="eastAsia"/>
          <w:szCs w:val="21"/>
        </w:rPr>
      </w:pPr>
    </w:p>
    <w:p w14:paraId="74526E53" w14:textId="3FCB3824" w:rsidR="00EE3DC9" w:rsidRPr="00EB7A88" w:rsidRDefault="00EE3DC9" w:rsidP="00EB7A88">
      <w:pPr>
        <w:ind w:left="420"/>
        <w:rPr>
          <w:rFonts w:hint="eastAsia"/>
          <w:color w:val="FF0000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命令，制定数据包长度，如</w:t>
      </w:r>
      <w:r>
        <w:rPr>
          <w:rFonts w:hint="eastAsia"/>
          <w:szCs w:val="21"/>
        </w:rPr>
        <w:t>ping -l 2000</w:t>
      </w:r>
      <w:r>
        <w:rPr>
          <w:rFonts w:hint="eastAsia"/>
          <w:szCs w:val="21"/>
        </w:rPr>
        <w:t>，</w:t>
      </w:r>
      <w:proofErr w:type="gramStart"/>
      <w:r>
        <w:rPr>
          <w:rFonts w:hint="eastAsia"/>
          <w:szCs w:val="21"/>
        </w:rPr>
        <w:t>使用嗅探器</w:t>
      </w:r>
      <w:proofErr w:type="gramEnd"/>
      <w:r>
        <w:rPr>
          <w:rFonts w:hint="eastAsia"/>
          <w:szCs w:val="21"/>
        </w:rPr>
        <w:t>观察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分片情况，并分析</w:t>
      </w:r>
      <w:r>
        <w:rPr>
          <w:rFonts w:hint="eastAsia"/>
          <w:b/>
          <w:bCs/>
          <w:szCs w:val="21"/>
        </w:rPr>
        <w:t>分片和重组</w:t>
      </w:r>
      <w:r>
        <w:rPr>
          <w:rFonts w:hint="eastAsia"/>
          <w:szCs w:val="21"/>
        </w:rPr>
        <w:t>过程。</w:t>
      </w:r>
      <w:r w:rsidR="00EB7A88">
        <w:rPr>
          <w:szCs w:val="21"/>
        </w:rPr>
        <w:br/>
      </w:r>
      <w:r w:rsidR="00EB7A88">
        <w:rPr>
          <w:noProof/>
        </w:rPr>
        <w:drawing>
          <wp:inline distT="0" distB="0" distL="0" distR="0" wp14:anchorId="2B17CCA9" wp14:editId="5901BE50">
            <wp:extent cx="5274310" cy="12954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A88">
        <w:rPr>
          <w:szCs w:val="21"/>
        </w:rPr>
        <w:br/>
      </w:r>
      <w:r w:rsidR="00EB7A88">
        <w:rPr>
          <w:noProof/>
        </w:rPr>
        <w:drawing>
          <wp:inline distT="0" distB="0" distL="0" distR="0" wp14:anchorId="1E14C95E" wp14:editId="45213ED0">
            <wp:extent cx="5274310" cy="20002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A88">
        <w:rPr>
          <w:szCs w:val="21"/>
        </w:rPr>
        <w:br/>
      </w:r>
      <w:r w:rsidR="00EB7A88">
        <w:rPr>
          <w:noProof/>
        </w:rPr>
        <w:lastRenderedPageBreak/>
        <w:drawing>
          <wp:inline distT="0" distB="0" distL="0" distR="0" wp14:anchorId="24DCAEA0" wp14:editId="44CDE485">
            <wp:extent cx="5274310" cy="20878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A88">
        <w:rPr>
          <w:szCs w:val="21"/>
        </w:rPr>
        <w:br/>
      </w:r>
      <w:r w:rsidR="00EB7A88" w:rsidRPr="00EB7A88">
        <w:rPr>
          <w:rFonts w:hint="eastAsia"/>
        </w:rPr>
        <w:t>根据图中可以看出一个</w:t>
      </w:r>
      <w:r w:rsidR="00EB7A88" w:rsidRPr="00EB7A88">
        <w:t>2000</w:t>
      </w:r>
      <w:r w:rsidR="00EB7A88" w:rsidRPr="00EB7A88">
        <w:rPr>
          <w:rFonts w:hint="eastAsia"/>
        </w:rPr>
        <w:t>字节的</w:t>
      </w:r>
      <w:r w:rsidR="00EB7A88" w:rsidRPr="00EB7A88">
        <w:t>IP</w:t>
      </w:r>
      <w:r w:rsidR="00EB7A88" w:rsidRPr="00EB7A88">
        <w:rPr>
          <w:rFonts w:hint="eastAsia"/>
        </w:rPr>
        <w:t>数据包被分成了两片，第一片</w:t>
      </w:r>
      <w:r w:rsidR="00EB7A88" w:rsidRPr="00EB7A88">
        <w:t>Total length</w:t>
      </w:r>
      <w:r w:rsidR="00EB7A88" w:rsidRPr="00EB7A88">
        <w:rPr>
          <w:rFonts w:hint="eastAsia"/>
        </w:rPr>
        <w:t>为</w:t>
      </w:r>
      <w:r w:rsidR="00EB7A88" w:rsidRPr="00EB7A88">
        <w:t>1500</w:t>
      </w:r>
      <w:r w:rsidR="00EB7A88" w:rsidRPr="00EB7A88">
        <w:rPr>
          <w:rFonts w:hint="eastAsia"/>
        </w:rPr>
        <w:t>字节，除去首部</w:t>
      </w:r>
      <w:r w:rsidR="00EB7A88" w:rsidRPr="00EB7A88">
        <w:t>20</w:t>
      </w:r>
      <w:r w:rsidR="00EB7A88" w:rsidRPr="00EB7A88">
        <w:rPr>
          <w:rFonts w:hint="eastAsia"/>
        </w:rPr>
        <w:t>字节，数据部分是</w:t>
      </w:r>
      <w:r w:rsidR="00EB7A88" w:rsidRPr="00EB7A88">
        <w:t>1480</w:t>
      </w:r>
      <w:r w:rsidR="00EB7A88" w:rsidRPr="00EB7A88">
        <w:rPr>
          <w:rFonts w:hint="eastAsia"/>
        </w:rPr>
        <w:t>字节；第二片是</w:t>
      </w:r>
      <w:r w:rsidR="00EB7A88" w:rsidRPr="00EB7A88">
        <w:t>Total length</w:t>
      </w:r>
      <w:r w:rsidR="00EB7A88" w:rsidRPr="00EB7A88">
        <w:rPr>
          <w:rFonts w:hint="eastAsia"/>
        </w:rPr>
        <w:t>是</w:t>
      </w:r>
      <w:r w:rsidR="00EB7A88" w:rsidRPr="00EB7A88">
        <w:t>548</w:t>
      </w:r>
      <w:r w:rsidR="00EB7A88" w:rsidRPr="00EB7A88">
        <w:rPr>
          <w:rFonts w:hint="eastAsia"/>
        </w:rPr>
        <w:t>字节，除去</w:t>
      </w:r>
      <w:r w:rsidR="00EB7A88" w:rsidRPr="00EB7A88">
        <w:t>IP</w:t>
      </w:r>
      <w:r w:rsidR="00EB7A88" w:rsidRPr="00EB7A88">
        <w:rPr>
          <w:rFonts w:hint="eastAsia"/>
        </w:rPr>
        <w:t>首部</w:t>
      </w:r>
      <w:r w:rsidR="00EB7A88" w:rsidRPr="00EB7A88">
        <w:t>20</w:t>
      </w:r>
      <w:r w:rsidR="00EB7A88" w:rsidRPr="00EB7A88">
        <w:rPr>
          <w:rFonts w:hint="eastAsia"/>
        </w:rPr>
        <w:t>字节和</w:t>
      </w:r>
      <w:r w:rsidR="00EB7A88" w:rsidRPr="00EB7A88">
        <w:t>ICMP</w:t>
      </w:r>
      <w:r w:rsidR="00EB7A88" w:rsidRPr="00EB7A88">
        <w:rPr>
          <w:rFonts w:hint="eastAsia"/>
        </w:rPr>
        <w:t>首部</w:t>
      </w:r>
      <w:r w:rsidR="00EB7A88" w:rsidRPr="00EB7A88">
        <w:t>8</w:t>
      </w:r>
      <w:r w:rsidR="00EB7A88" w:rsidRPr="00EB7A88">
        <w:rPr>
          <w:rFonts w:hint="eastAsia"/>
        </w:rPr>
        <w:t>字节，数据部分是</w:t>
      </w:r>
      <w:r w:rsidR="00EB7A88" w:rsidRPr="00EB7A88">
        <w:t>520</w:t>
      </w:r>
      <w:r w:rsidR="00EB7A88" w:rsidRPr="00EB7A88">
        <w:rPr>
          <w:rFonts w:hint="eastAsia"/>
        </w:rPr>
        <w:t>字节，两个切片通过相同的标识进行重组，加起来数据刚好是</w:t>
      </w:r>
      <w:r w:rsidR="00EB7A88" w:rsidRPr="00EB7A88">
        <w:t>2000</w:t>
      </w:r>
      <w:r w:rsidR="00EB7A88" w:rsidRPr="00EB7A88">
        <w:rPr>
          <w:rFonts w:hint="eastAsia"/>
        </w:rPr>
        <w:t>字节。</w:t>
      </w:r>
    </w:p>
    <w:p w14:paraId="195F6250" w14:textId="77777777" w:rsidR="00EE3DC9" w:rsidRDefault="00EE3DC9" w:rsidP="00EE3DC9">
      <w:pPr>
        <w:numPr>
          <w:ilvl w:val="0"/>
          <w:numId w:val="16"/>
        </w:numPr>
        <w:rPr>
          <w:rFonts w:hint="eastAsia"/>
          <w:szCs w:val="21"/>
        </w:rPr>
      </w:pPr>
      <w:r>
        <w:rPr>
          <w:rFonts w:hint="eastAsia"/>
          <w:szCs w:val="21"/>
        </w:rPr>
        <w:t>ICMP</w:t>
      </w:r>
      <w:r>
        <w:rPr>
          <w:rFonts w:hint="eastAsia"/>
          <w:szCs w:val="21"/>
        </w:rPr>
        <w:t>协议分析</w:t>
      </w:r>
    </w:p>
    <w:p w14:paraId="7B4B49C9" w14:textId="77777777" w:rsidR="00EE3DC9" w:rsidRDefault="00EE3DC9" w:rsidP="00EE3DC9">
      <w:pPr>
        <w:ind w:firstLine="420"/>
        <w:rPr>
          <w:rFonts w:hint="eastAsia"/>
          <w:szCs w:val="21"/>
        </w:rPr>
      </w:pPr>
      <w:r>
        <w:rPr>
          <w:rFonts w:hint="eastAsia"/>
          <w:color w:val="0000FF"/>
          <w:szCs w:val="21"/>
        </w:rPr>
        <w:t>通过</w:t>
      </w:r>
      <w:r>
        <w:rPr>
          <w:rFonts w:hint="eastAsia"/>
          <w:color w:val="0000FF"/>
          <w:szCs w:val="21"/>
        </w:rPr>
        <w:t>ping</w:t>
      </w:r>
      <w:r>
        <w:rPr>
          <w:rFonts w:hint="eastAsia"/>
          <w:color w:val="0000FF"/>
          <w:szCs w:val="21"/>
        </w:rPr>
        <w:t>和</w:t>
      </w:r>
      <w:proofErr w:type="spellStart"/>
      <w:r>
        <w:rPr>
          <w:rFonts w:hint="eastAsia"/>
          <w:color w:val="0000FF"/>
          <w:szCs w:val="21"/>
        </w:rPr>
        <w:t>tracet</w:t>
      </w:r>
      <w:proofErr w:type="spellEnd"/>
      <w:r>
        <w:rPr>
          <w:rFonts w:hint="eastAsia"/>
          <w:color w:val="0000FF"/>
          <w:szCs w:val="21"/>
        </w:rPr>
        <w:t>命令，了解</w:t>
      </w:r>
      <w:r>
        <w:rPr>
          <w:rFonts w:hint="eastAsia"/>
          <w:color w:val="0000FF"/>
          <w:szCs w:val="21"/>
        </w:rPr>
        <w:t>ICMP</w:t>
      </w:r>
      <w:r>
        <w:rPr>
          <w:rFonts w:hint="eastAsia"/>
          <w:color w:val="0000FF"/>
          <w:szCs w:val="21"/>
        </w:rPr>
        <w:t>协议的使用</w:t>
      </w:r>
      <w:r>
        <w:rPr>
          <w:rFonts w:hint="eastAsia"/>
          <w:szCs w:val="21"/>
        </w:rPr>
        <w:t>。</w:t>
      </w:r>
    </w:p>
    <w:p w14:paraId="15E347C4" w14:textId="77777777" w:rsidR="00EB7A88" w:rsidRPr="00EB7A88" w:rsidRDefault="00EE3DC9" w:rsidP="00EB7A88">
      <w:pPr>
        <w:ind w:left="420"/>
      </w:pPr>
      <w:r>
        <w:rPr>
          <w:rFonts w:hint="eastAsia"/>
          <w:szCs w:val="21"/>
        </w:rPr>
        <w:t>从主机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上向主机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检测报文，捕获</w:t>
      </w:r>
      <w:r>
        <w:rPr>
          <w:rFonts w:hint="eastAsia"/>
          <w:szCs w:val="21"/>
        </w:rPr>
        <w:t>ICMP</w:t>
      </w:r>
      <w:r>
        <w:rPr>
          <w:rFonts w:hint="eastAsia"/>
          <w:szCs w:val="21"/>
        </w:rPr>
        <w:t>请求数据包和应答数据包，记录并分析各字段的含义，并与</w:t>
      </w:r>
      <w:r>
        <w:rPr>
          <w:rFonts w:hint="eastAsia"/>
          <w:szCs w:val="21"/>
        </w:rPr>
        <w:t>ICMP</w:t>
      </w:r>
      <w:r>
        <w:rPr>
          <w:rFonts w:hint="eastAsia"/>
          <w:szCs w:val="21"/>
        </w:rPr>
        <w:t>数据包格式进行比较；</w:t>
      </w:r>
      <w:r>
        <w:rPr>
          <w:rFonts w:hint="eastAsia"/>
          <w:color w:val="0000FF"/>
          <w:szCs w:val="21"/>
        </w:rPr>
        <w:t>如果返回的差错信息，请分析是由于什么差错引起的。</w:t>
      </w:r>
      <w:r w:rsidR="00EB7A88">
        <w:rPr>
          <w:color w:val="0000FF"/>
          <w:szCs w:val="21"/>
        </w:rPr>
        <w:br/>
      </w:r>
      <w:r w:rsidR="00EB7A88">
        <w:rPr>
          <w:noProof/>
        </w:rPr>
        <w:drawing>
          <wp:inline distT="0" distB="0" distL="0" distR="0" wp14:anchorId="44620809" wp14:editId="40C0DD45">
            <wp:extent cx="4492984" cy="1871085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5622" cy="187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A88">
        <w:rPr>
          <w:color w:val="0000FF"/>
          <w:szCs w:val="21"/>
        </w:rPr>
        <w:br/>
      </w:r>
      <w:r w:rsidR="00EB7A88">
        <w:rPr>
          <w:noProof/>
        </w:rPr>
        <w:drawing>
          <wp:inline distT="0" distB="0" distL="0" distR="0" wp14:anchorId="4C496E5D" wp14:editId="29CDE866">
            <wp:extent cx="4487431" cy="2303685"/>
            <wp:effectExtent l="0" t="0" r="889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9932" cy="23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A88">
        <w:rPr>
          <w:color w:val="0000FF"/>
          <w:szCs w:val="21"/>
        </w:rPr>
        <w:br/>
      </w:r>
      <w:r w:rsidR="00EB7A88" w:rsidRPr="00EB7A88">
        <w:rPr>
          <w:rFonts w:hint="eastAsia"/>
        </w:rPr>
        <w:t>类型，表示这个</w:t>
      </w:r>
      <w:r w:rsidR="00EB7A88" w:rsidRPr="00EB7A88">
        <w:rPr>
          <w:rFonts w:hint="eastAsia"/>
        </w:rPr>
        <w:t>ICMP</w:t>
      </w:r>
      <w:r w:rsidR="00EB7A88" w:rsidRPr="00EB7A88">
        <w:rPr>
          <w:rFonts w:hint="eastAsia"/>
        </w:rPr>
        <w:t>数据包是请求</w:t>
      </w:r>
      <w:proofErr w:type="gramStart"/>
      <w:r w:rsidR="00EB7A88" w:rsidRPr="00EB7A88">
        <w:rPr>
          <w:rFonts w:hint="eastAsia"/>
        </w:rPr>
        <w:t>包还是</w:t>
      </w:r>
      <w:proofErr w:type="gramEnd"/>
      <w:r w:rsidR="00EB7A88" w:rsidRPr="00EB7A88">
        <w:rPr>
          <w:rFonts w:hint="eastAsia"/>
        </w:rPr>
        <w:t>应答包，是</w:t>
      </w:r>
      <w:r w:rsidR="00EB7A88" w:rsidRPr="00EB7A88">
        <w:rPr>
          <w:rFonts w:hint="eastAsia"/>
        </w:rPr>
        <w:t>8</w:t>
      </w:r>
      <w:r w:rsidR="00EB7A88" w:rsidRPr="00EB7A88">
        <w:rPr>
          <w:rFonts w:hint="eastAsia"/>
        </w:rPr>
        <w:t>则为</w:t>
      </w:r>
      <w:r w:rsidR="00EB7A88" w:rsidRPr="00EB7A88">
        <w:rPr>
          <w:rFonts w:hint="eastAsia"/>
        </w:rPr>
        <w:t>request</w:t>
      </w:r>
      <w:r w:rsidR="00EB7A88" w:rsidRPr="00EB7A88">
        <w:rPr>
          <w:rFonts w:hint="eastAsia"/>
        </w:rPr>
        <w:t>，是</w:t>
      </w:r>
      <w:r w:rsidR="00EB7A88" w:rsidRPr="00EB7A88">
        <w:rPr>
          <w:rFonts w:hint="eastAsia"/>
        </w:rPr>
        <w:t>0</w:t>
      </w:r>
      <w:r w:rsidR="00EB7A88" w:rsidRPr="00EB7A88">
        <w:rPr>
          <w:rFonts w:hint="eastAsia"/>
        </w:rPr>
        <w:t>则为</w:t>
      </w:r>
      <w:r w:rsidR="00EB7A88" w:rsidRPr="00EB7A88">
        <w:rPr>
          <w:rFonts w:hint="eastAsia"/>
        </w:rPr>
        <w:t>reply</w:t>
      </w:r>
      <w:r w:rsidR="00EB7A88" w:rsidRPr="00EB7A88">
        <w:rPr>
          <w:rFonts w:hint="eastAsia"/>
        </w:rPr>
        <w:t>，是</w:t>
      </w:r>
      <w:r w:rsidR="00EB7A88" w:rsidRPr="00EB7A88">
        <w:rPr>
          <w:rFonts w:hint="eastAsia"/>
        </w:rPr>
        <w:t>3</w:t>
      </w:r>
      <w:r w:rsidR="00EB7A88" w:rsidRPr="00EB7A88">
        <w:rPr>
          <w:rFonts w:hint="eastAsia"/>
        </w:rPr>
        <w:t>或者其他则是差错类型。</w:t>
      </w:r>
    </w:p>
    <w:p w14:paraId="4B44E519" w14:textId="77777777" w:rsidR="00EB7A88" w:rsidRPr="00EB7A88" w:rsidRDefault="00EB7A88" w:rsidP="00EB7A88">
      <w:pPr>
        <w:ind w:left="420"/>
        <w:rPr>
          <w:rFonts w:hint="eastAsia"/>
        </w:rPr>
      </w:pPr>
      <w:r w:rsidRPr="00EB7A88">
        <w:rPr>
          <w:rFonts w:hint="eastAsia"/>
        </w:rPr>
        <w:lastRenderedPageBreak/>
        <w:t>代码部分为</w:t>
      </w:r>
      <w:r w:rsidRPr="00EB7A88">
        <w:rPr>
          <w:rFonts w:hint="eastAsia"/>
        </w:rPr>
        <w:t>0</w:t>
      </w:r>
    </w:p>
    <w:p w14:paraId="2D15C115" w14:textId="77777777" w:rsidR="00EB7A88" w:rsidRPr="00EB7A88" w:rsidRDefault="00EB7A88" w:rsidP="00EB7A88">
      <w:pPr>
        <w:ind w:left="420"/>
        <w:rPr>
          <w:rFonts w:hint="eastAsia"/>
        </w:rPr>
      </w:pPr>
      <w:r w:rsidRPr="00EB7A88">
        <w:rPr>
          <w:rFonts w:hint="eastAsia"/>
        </w:rPr>
        <w:t>校验和为</w:t>
      </w:r>
      <w:r w:rsidRPr="00EB7A88">
        <w:rPr>
          <w:rFonts w:hint="eastAsia"/>
        </w:rPr>
        <w:t>correct</w:t>
      </w:r>
      <w:r w:rsidRPr="00EB7A88">
        <w:rPr>
          <w:rFonts w:hint="eastAsia"/>
        </w:rPr>
        <w:t>，说明数据正确</w:t>
      </w:r>
    </w:p>
    <w:p w14:paraId="369D03AB" w14:textId="77777777" w:rsidR="00EB7A88" w:rsidRPr="00EB7A88" w:rsidRDefault="00EB7A88" w:rsidP="00EB7A88">
      <w:pPr>
        <w:ind w:left="420"/>
        <w:rPr>
          <w:rFonts w:hint="eastAsia"/>
        </w:rPr>
      </w:pPr>
      <w:r w:rsidRPr="00EB7A88">
        <w:rPr>
          <w:rFonts w:hint="eastAsia"/>
        </w:rPr>
        <w:t>ICMP</w:t>
      </w:r>
      <w:r w:rsidRPr="00EB7A88">
        <w:rPr>
          <w:rFonts w:hint="eastAsia"/>
        </w:rPr>
        <w:t>的类型相关（</w:t>
      </w:r>
      <w:r w:rsidRPr="00EB7A88">
        <w:rPr>
          <w:rFonts w:hint="eastAsia"/>
        </w:rPr>
        <w:t>BE,LE</w:t>
      </w:r>
      <w:r w:rsidRPr="00EB7A88">
        <w:rPr>
          <w:rFonts w:hint="eastAsia"/>
        </w:rPr>
        <w:t>）</w:t>
      </w:r>
    </w:p>
    <w:p w14:paraId="40A28413" w14:textId="77777777" w:rsidR="00EB7A88" w:rsidRPr="00EB7A88" w:rsidRDefault="00EB7A88" w:rsidP="00EB7A88">
      <w:pPr>
        <w:ind w:left="420"/>
        <w:rPr>
          <w:rFonts w:hint="eastAsia"/>
        </w:rPr>
      </w:pPr>
      <w:r w:rsidRPr="00EB7A88">
        <w:rPr>
          <w:rFonts w:hint="eastAsia"/>
        </w:rPr>
        <w:t>序号，请求数据包和应答数据包相邻。</w:t>
      </w:r>
    </w:p>
    <w:p w14:paraId="35B19549" w14:textId="44F2D908" w:rsidR="00EB7A88" w:rsidRPr="00EB7A88" w:rsidRDefault="00EB7A88" w:rsidP="00EB7A88">
      <w:pPr>
        <w:ind w:left="420"/>
      </w:pPr>
      <w:r w:rsidRPr="00EB7A88">
        <w:rPr>
          <w:rFonts w:hint="eastAsia"/>
        </w:rPr>
        <w:t>响应时间为</w:t>
      </w:r>
      <w:r w:rsidRPr="00EB7A88">
        <w:rPr>
          <w:rFonts w:hint="eastAsia"/>
        </w:rPr>
        <w:t>1.931ms</w:t>
      </w:r>
      <w:r>
        <w:br/>
      </w:r>
      <w:r>
        <w:rPr>
          <w:rFonts w:hint="eastAsia"/>
        </w:rPr>
        <w:t>差错信息：</w:t>
      </w:r>
    </w:p>
    <w:p w14:paraId="470247E5" w14:textId="77777777" w:rsidR="00EB7A88" w:rsidRPr="00EB7A88" w:rsidRDefault="00EB7A88" w:rsidP="00EB7A88">
      <w:pPr>
        <w:ind w:left="420"/>
      </w:pPr>
      <w:r w:rsidRPr="00EB7A88">
        <w:rPr>
          <w:rFonts w:hint="eastAsia"/>
        </w:rPr>
        <w:t>数据域，即发送的数据内容。请求和应答包中的是一致的</w:t>
      </w:r>
      <w:r>
        <w:br/>
      </w:r>
      <w:r w:rsidRPr="00EB7A88">
        <w:rPr>
          <w:rFonts w:hint="eastAsia"/>
        </w:rPr>
        <w:t>目标主机不可达，</w:t>
      </w:r>
      <w:r w:rsidRPr="00EB7A88">
        <w:rPr>
          <w:rFonts w:hint="eastAsia"/>
        </w:rPr>
        <w:t>type=3</w:t>
      </w:r>
    </w:p>
    <w:p w14:paraId="3D8D08D7" w14:textId="77777777" w:rsidR="00EB7A88" w:rsidRPr="00EB7A88" w:rsidRDefault="00EB7A88" w:rsidP="00EB7A88">
      <w:pPr>
        <w:ind w:left="420"/>
        <w:rPr>
          <w:rFonts w:hint="eastAsia"/>
        </w:rPr>
      </w:pPr>
      <w:r w:rsidRPr="00EB7A88">
        <w:rPr>
          <w:rFonts w:hint="eastAsia"/>
        </w:rPr>
        <w:t>原点抑制，</w:t>
      </w:r>
      <w:r w:rsidRPr="00EB7A88">
        <w:rPr>
          <w:rFonts w:hint="eastAsia"/>
        </w:rPr>
        <w:t>type=4</w:t>
      </w:r>
    </w:p>
    <w:p w14:paraId="6698E21E" w14:textId="77777777" w:rsidR="00EB7A88" w:rsidRPr="00EB7A88" w:rsidRDefault="00EB7A88" w:rsidP="00EB7A88">
      <w:pPr>
        <w:ind w:left="420"/>
        <w:rPr>
          <w:rFonts w:hint="eastAsia"/>
        </w:rPr>
      </w:pPr>
      <w:r w:rsidRPr="00EB7A88">
        <w:rPr>
          <w:rFonts w:hint="eastAsia"/>
        </w:rPr>
        <w:t>超时，</w:t>
      </w:r>
      <w:r w:rsidRPr="00EB7A88">
        <w:rPr>
          <w:rFonts w:hint="eastAsia"/>
        </w:rPr>
        <w:t>type=11</w:t>
      </w:r>
    </w:p>
    <w:p w14:paraId="122773B7" w14:textId="77777777" w:rsidR="00EB7A88" w:rsidRPr="00EB7A88" w:rsidRDefault="00EB7A88" w:rsidP="00EB7A88">
      <w:pPr>
        <w:ind w:left="420"/>
        <w:rPr>
          <w:rFonts w:hint="eastAsia"/>
        </w:rPr>
      </w:pPr>
      <w:r w:rsidRPr="00EB7A88">
        <w:rPr>
          <w:rFonts w:hint="eastAsia"/>
        </w:rPr>
        <w:t>参数错误，</w:t>
      </w:r>
      <w:r w:rsidRPr="00EB7A88">
        <w:rPr>
          <w:rFonts w:hint="eastAsia"/>
        </w:rPr>
        <w:t>type=12</w:t>
      </w:r>
    </w:p>
    <w:p w14:paraId="0E8EECA7" w14:textId="77777777" w:rsidR="00EB7A88" w:rsidRPr="00EB7A88" w:rsidRDefault="00EB7A88" w:rsidP="00EB7A88">
      <w:pPr>
        <w:ind w:left="420"/>
        <w:rPr>
          <w:rFonts w:hint="eastAsia"/>
        </w:rPr>
      </w:pPr>
      <w:r w:rsidRPr="00EB7A88">
        <w:rPr>
          <w:rFonts w:hint="eastAsia"/>
        </w:rPr>
        <w:t>重定向，</w:t>
      </w:r>
      <w:r w:rsidRPr="00EB7A88">
        <w:rPr>
          <w:rFonts w:hint="eastAsia"/>
        </w:rPr>
        <w:t>type=5</w:t>
      </w:r>
    </w:p>
    <w:p w14:paraId="125AA31A" w14:textId="1C198CD9" w:rsidR="00EE3DC9" w:rsidRPr="00EB7A88" w:rsidRDefault="00EE3DC9" w:rsidP="00EB7A88">
      <w:pPr>
        <w:tabs>
          <w:tab w:val="left" w:pos="840"/>
        </w:tabs>
        <w:ind w:left="420"/>
        <w:rPr>
          <w:rFonts w:hint="eastAsia"/>
        </w:rPr>
      </w:pPr>
    </w:p>
    <w:p w14:paraId="3A2FD252" w14:textId="77777777" w:rsidR="00EE3DC9" w:rsidRDefault="00EE3DC9" w:rsidP="00EE3DC9">
      <w:pPr>
        <w:numPr>
          <w:ilvl w:val="0"/>
          <w:numId w:val="15"/>
        </w:numPr>
        <w:tabs>
          <w:tab w:val="left" w:pos="840"/>
        </w:tabs>
        <w:rPr>
          <w:rFonts w:hint="eastAsia"/>
          <w:color w:val="0000FF"/>
          <w:szCs w:val="21"/>
        </w:rPr>
      </w:pPr>
      <w:r>
        <w:rPr>
          <w:rFonts w:hint="eastAsia"/>
          <w:color w:val="0000FF"/>
          <w:szCs w:val="21"/>
        </w:rPr>
        <w:t>使用</w:t>
      </w:r>
      <w:r>
        <w:rPr>
          <w:rFonts w:hint="eastAsia"/>
          <w:color w:val="0000FF"/>
          <w:szCs w:val="21"/>
        </w:rPr>
        <w:t>tracert</w:t>
      </w:r>
      <w:r>
        <w:rPr>
          <w:rFonts w:hint="eastAsia"/>
          <w:color w:val="0000FF"/>
          <w:szCs w:val="21"/>
        </w:rPr>
        <w:t>命令，跟踪某台主机，使用</w:t>
      </w:r>
      <w:proofErr w:type="spellStart"/>
      <w:r>
        <w:rPr>
          <w:rFonts w:hint="eastAsia"/>
          <w:color w:val="0000FF"/>
          <w:szCs w:val="21"/>
        </w:rPr>
        <w:t>wireshark</w:t>
      </w:r>
      <w:proofErr w:type="spellEnd"/>
      <w:r>
        <w:rPr>
          <w:rFonts w:hint="eastAsia"/>
          <w:color w:val="0000FF"/>
          <w:szCs w:val="21"/>
        </w:rPr>
        <w:t>捕获数据包，分析不同类型</w:t>
      </w:r>
      <w:r>
        <w:rPr>
          <w:rFonts w:hint="eastAsia"/>
          <w:color w:val="0000FF"/>
          <w:szCs w:val="21"/>
        </w:rPr>
        <w:t>ICMP</w:t>
      </w:r>
      <w:r>
        <w:rPr>
          <w:rFonts w:hint="eastAsia"/>
          <w:color w:val="0000FF"/>
          <w:szCs w:val="21"/>
        </w:rPr>
        <w:t>响应数据包格式（如</w:t>
      </w:r>
      <w:r>
        <w:rPr>
          <w:rFonts w:hint="eastAsia"/>
          <w:color w:val="0000FF"/>
          <w:szCs w:val="21"/>
        </w:rPr>
        <w:t>type=8,type=0,type=11</w:t>
      </w:r>
      <w:r>
        <w:rPr>
          <w:rFonts w:hint="eastAsia"/>
          <w:color w:val="0000FF"/>
          <w:szCs w:val="21"/>
        </w:rPr>
        <w:t>）。分析</w:t>
      </w:r>
      <w:r>
        <w:rPr>
          <w:rFonts w:hint="eastAsia"/>
          <w:color w:val="0000FF"/>
          <w:szCs w:val="21"/>
        </w:rPr>
        <w:t>tracert</w:t>
      </w:r>
      <w:r>
        <w:rPr>
          <w:rFonts w:hint="eastAsia"/>
          <w:color w:val="0000FF"/>
          <w:szCs w:val="21"/>
        </w:rPr>
        <w:t>工作原理。</w:t>
      </w:r>
    </w:p>
    <w:p w14:paraId="6D3FA097" w14:textId="77777777" w:rsidR="00693C07" w:rsidRPr="00693C07" w:rsidRDefault="00693C07" w:rsidP="00693C07">
      <w:pPr>
        <w:ind w:left="420"/>
      </w:pPr>
      <w:r>
        <w:rPr>
          <w:noProof/>
        </w:rPr>
        <w:drawing>
          <wp:inline distT="0" distB="0" distL="0" distR="0" wp14:anchorId="1EC69B16" wp14:editId="15C3C81C">
            <wp:extent cx="5274310" cy="367411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Cs w:val="21"/>
        </w:rPr>
        <w:br/>
      </w:r>
      <w:r>
        <w:rPr>
          <w:noProof/>
        </w:rPr>
        <w:drawing>
          <wp:inline distT="0" distB="0" distL="0" distR="0" wp14:anchorId="01AD9F41" wp14:editId="50110987">
            <wp:extent cx="5274310" cy="188468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Cs w:val="21"/>
        </w:rPr>
        <w:br/>
      </w:r>
      <w:r w:rsidRPr="00693C07">
        <w:rPr>
          <w:rFonts w:hint="eastAsia"/>
        </w:rPr>
        <w:lastRenderedPageBreak/>
        <w:t>工作原理：</w:t>
      </w:r>
    </w:p>
    <w:p w14:paraId="3D00B8E4" w14:textId="77777777" w:rsidR="00693C07" w:rsidRPr="00693C07" w:rsidRDefault="00693C07" w:rsidP="00693C07">
      <w:pPr>
        <w:ind w:left="420"/>
        <w:rPr>
          <w:rFonts w:hint="eastAsia"/>
        </w:rPr>
      </w:pPr>
      <w:r w:rsidRPr="00693C07">
        <w:rPr>
          <w:rFonts w:hint="eastAsia"/>
        </w:rPr>
        <w:t>1</w:t>
      </w:r>
      <w:r w:rsidRPr="00693C07">
        <w:rPr>
          <w:rFonts w:hint="eastAsia"/>
        </w:rPr>
        <w:t>）</w:t>
      </w:r>
      <w:r w:rsidRPr="00693C07">
        <w:rPr>
          <w:rFonts w:hint="eastAsia"/>
        </w:rPr>
        <w:t xml:space="preserve">Tracert </w:t>
      </w:r>
      <w:r w:rsidRPr="00693C07">
        <w:rPr>
          <w:rFonts w:hint="eastAsia"/>
        </w:rPr>
        <w:t>命令用</w:t>
      </w:r>
      <w:r w:rsidRPr="00693C07">
        <w:rPr>
          <w:rFonts w:hint="eastAsia"/>
        </w:rPr>
        <w:t xml:space="preserve"> IP </w:t>
      </w:r>
      <w:r w:rsidRPr="00693C07">
        <w:rPr>
          <w:rFonts w:hint="eastAsia"/>
        </w:rPr>
        <w:t>生存时间</w:t>
      </w:r>
      <w:r w:rsidRPr="00693C07">
        <w:rPr>
          <w:rFonts w:hint="eastAsia"/>
        </w:rPr>
        <w:t xml:space="preserve"> (TTL) </w:t>
      </w:r>
      <w:r w:rsidRPr="00693C07">
        <w:rPr>
          <w:rFonts w:hint="eastAsia"/>
        </w:rPr>
        <w:t>字段和</w:t>
      </w:r>
      <w:r w:rsidRPr="00693C07">
        <w:rPr>
          <w:rFonts w:hint="eastAsia"/>
        </w:rPr>
        <w:t xml:space="preserve"> ICMP </w:t>
      </w:r>
      <w:r w:rsidRPr="00693C07">
        <w:rPr>
          <w:rFonts w:hint="eastAsia"/>
        </w:rPr>
        <w:t>错误消息来确定从一个主机到网络上其他主机的路由。</w:t>
      </w:r>
    </w:p>
    <w:p w14:paraId="5FC1DC5E" w14:textId="77777777" w:rsidR="00693C07" w:rsidRPr="00693C07" w:rsidRDefault="00693C07" w:rsidP="00693C07">
      <w:pPr>
        <w:ind w:left="420"/>
        <w:rPr>
          <w:rFonts w:hint="eastAsia"/>
        </w:rPr>
      </w:pPr>
      <w:r w:rsidRPr="00693C07">
        <w:rPr>
          <w:rFonts w:hint="eastAsia"/>
        </w:rPr>
        <w:t>2</w:t>
      </w:r>
      <w:r w:rsidRPr="00693C07">
        <w:rPr>
          <w:rFonts w:hint="eastAsia"/>
        </w:rPr>
        <w:t>）首先，</w:t>
      </w:r>
      <w:r w:rsidRPr="00693C07">
        <w:rPr>
          <w:rFonts w:hint="eastAsia"/>
        </w:rPr>
        <w:t>tracert</w:t>
      </w:r>
      <w:r w:rsidRPr="00693C07">
        <w:rPr>
          <w:rFonts w:hint="eastAsia"/>
        </w:rPr>
        <w:t>送出一个</w:t>
      </w:r>
      <w:r w:rsidRPr="00693C07">
        <w:rPr>
          <w:rFonts w:hint="eastAsia"/>
        </w:rPr>
        <w:t>TTL</w:t>
      </w:r>
      <w:r w:rsidRPr="00693C07">
        <w:rPr>
          <w:rFonts w:hint="eastAsia"/>
        </w:rPr>
        <w:t>是</w:t>
      </w:r>
      <w:r w:rsidRPr="00693C07">
        <w:rPr>
          <w:rFonts w:hint="eastAsia"/>
        </w:rPr>
        <w:t>1</w:t>
      </w:r>
      <w:r w:rsidRPr="00693C07">
        <w:rPr>
          <w:rFonts w:hint="eastAsia"/>
        </w:rPr>
        <w:t>的</w:t>
      </w:r>
      <w:r w:rsidRPr="00693C07">
        <w:rPr>
          <w:rFonts w:hint="eastAsia"/>
        </w:rPr>
        <w:t xml:space="preserve">IP </w:t>
      </w:r>
      <w:r w:rsidRPr="00693C07">
        <w:rPr>
          <w:rFonts w:hint="eastAsia"/>
        </w:rPr>
        <w:t>数据包到目的地，当路径上的第一个路由器收到这个数据包时，它将</w:t>
      </w:r>
      <w:r w:rsidRPr="00693C07">
        <w:rPr>
          <w:rFonts w:hint="eastAsia"/>
        </w:rPr>
        <w:t>TTL</w:t>
      </w:r>
      <w:r w:rsidRPr="00693C07">
        <w:rPr>
          <w:rFonts w:hint="eastAsia"/>
        </w:rPr>
        <w:t>减</w:t>
      </w:r>
      <w:r w:rsidRPr="00693C07">
        <w:rPr>
          <w:rFonts w:hint="eastAsia"/>
        </w:rPr>
        <w:t>1</w:t>
      </w:r>
      <w:r w:rsidRPr="00693C07">
        <w:rPr>
          <w:rFonts w:hint="eastAsia"/>
        </w:rPr>
        <w:t>。</w:t>
      </w:r>
    </w:p>
    <w:p w14:paraId="2B2FDE50" w14:textId="77777777" w:rsidR="00693C07" w:rsidRPr="00693C07" w:rsidRDefault="00693C07" w:rsidP="00693C07">
      <w:pPr>
        <w:ind w:left="420"/>
        <w:rPr>
          <w:rFonts w:hint="eastAsia"/>
        </w:rPr>
      </w:pPr>
      <w:r w:rsidRPr="00693C07">
        <w:rPr>
          <w:rFonts w:hint="eastAsia"/>
        </w:rPr>
        <w:t>3</w:t>
      </w:r>
      <w:r w:rsidRPr="00693C07">
        <w:rPr>
          <w:rFonts w:hint="eastAsia"/>
        </w:rPr>
        <w:t>）此时，</w:t>
      </w:r>
      <w:r w:rsidRPr="00693C07">
        <w:rPr>
          <w:rFonts w:hint="eastAsia"/>
        </w:rPr>
        <w:t>TTL</w:t>
      </w:r>
      <w:r w:rsidRPr="00693C07">
        <w:rPr>
          <w:rFonts w:hint="eastAsia"/>
        </w:rPr>
        <w:t>变为</w:t>
      </w:r>
      <w:r w:rsidRPr="00693C07">
        <w:rPr>
          <w:rFonts w:hint="eastAsia"/>
        </w:rPr>
        <w:t>0</w:t>
      </w:r>
      <w:r w:rsidRPr="00693C07">
        <w:rPr>
          <w:rFonts w:hint="eastAsia"/>
        </w:rPr>
        <w:t>，所以该路由器会将此数据包丢掉，并送回一个「</w:t>
      </w:r>
      <w:r w:rsidRPr="00693C07">
        <w:rPr>
          <w:rFonts w:hint="eastAsia"/>
        </w:rPr>
        <w:t>ICMP time exceeded</w:t>
      </w:r>
      <w:r w:rsidRPr="00693C07">
        <w:rPr>
          <w:rFonts w:hint="eastAsia"/>
        </w:rPr>
        <w:t>」消息（包括发</w:t>
      </w:r>
      <w:r w:rsidRPr="00693C07">
        <w:rPr>
          <w:rFonts w:hint="eastAsia"/>
        </w:rPr>
        <w:t>IP</w:t>
      </w:r>
      <w:r w:rsidRPr="00693C07">
        <w:rPr>
          <w:rFonts w:hint="eastAsia"/>
        </w:rPr>
        <w:t>包的源地址，</w:t>
      </w:r>
      <w:r w:rsidRPr="00693C07">
        <w:rPr>
          <w:rFonts w:hint="eastAsia"/>
        </w:rPr>
        <w:t>IP</w:t>
      </w:r>
      <w:r w:rsidRPr="00693C07">
        <w:rPr>
          <w:rFonts w:hint="eastAsia"/>
        </w:rPr>
        <w:t>包的所有内容及路由器的</w:t>
      </w:r>
      <w:r w:rsidRPr="00693C07">
        <w:rPr>
          <w:rFonts w:hint="eastAsia"/>
        </w:rPr>
        <w:t>IP</w:t>
      </w:r>
      <w:r w:rsidRPr="00693C07">
        <w:rPr>
          <w:rFonts w:hint="eastAsia"/>
        </w:rPr>
        <w:t>地址）</w:t>
      </w:r>
    </w:p>
    <w:p w14:paraId="66706692" w14:textId="77777777" w:rsidR="00693C07" w:rsidRPr="00693C07" w:rsidRDefault="00693C07" w:rsidP="00693C07">
      <w:pPr>
        <w:ind w:left="420"/>
        <w:rPr>
          <w:rFonts w:hint="eastAsia"/>
        </w:rPr>
      </w:pPr>
      <w:r w:rsidRPr="00693C07">
        <w:rPr>
          <w:rFonts w:hint="eastAsia"/>
        </w:rPr>
        <w:t>4</w:t>
      </w:r>
      <w:r w:rsidRPr="00693C07">
        <w:rPr>
          <w:rFonts w:hint="eastAsia"/>
        </w:rPr>
        <w:t>）</w:t>
      </w:r>
      <w:r w:rsidRPr="00693C07">
        <w:rPr>
          <w:rFonts w:hint="eastAsia"/>
        </w:rPr>
        <w:t xml:space="preserve">tracert </w:t>
      </w:r>
      <w:r w:rsidRPr="00693C07">
        <w:rPr>
          <w:rFonts w:hint="eastAsia"/>
        </w:rPr>
        <w:t>收到这个消息后，便知道这个路由器存在于这个路径上，接着</w:t>
      </w:r>
      <w:r w:rsidRPr="00693C07">
        <w:rPr>
          <w:rFonts w:hint="eastAsia"/>
        </w:rPr>
        <w:t xml:space="preserve">tracert </w:t>
      </w:r>
      <w:r w:rsidRPr="00693C07">
        <w:rPr>
          <w:rFonts w:hint="eastAsia"/>
        </w:rPr>
        <w:t>再送出另一个</w:t>
      </w:r>
      <w:r w:rsidRPr="00693C07">
        <w:rPr>
          <w:rFonts w:hint="eastAsia"/>
        </w:rPr>
        <w:t>TTL</w:t>
      </w:r>
      <w:r w:rsidRPr="00693C07">
        <w:rPr>
          <w:rFonts w:hint="eastAsia"/>
        </w:rPr>
        <w:t>是</w:t>
      </w:r>
      <w:r w:rsidRPr="00693C07">
        <w:rPr>
          <w:rFonts w:hint="eastAsia"/>
        </w:rPr>
        <w:t xml:space="preserve">2 </w:t>
      </w:r>
      <w:r w:rsidRPr="00693C07">
        <w:rPr>
          <w:rFonts w:hint="eastAsia"/>
        </w:rPr>
        <w:t>的数据包，发现第</w:t>
      </w:r>
      <w:r w:rsidRPr="00693C07">
        <w:rPr>
          <w:rFonts w:hint="eastAsia"/>
        </w:rPr>
        <w:t xml:space="preserve">2 </w:t>
      </w:r>
      <w:proofErr w:type="gramStart"/>
      <w:r w:rsidRPr="00693C07">
        <w:rPr>
          <w:rFonts w:hint="eastAsia"/>
        </w:rPr>
        <w:t>个</w:t>
      </w:r>
      <w:proofErr w:type="gramEnd"/>
      <w:r w:rsidRPr="00693C07">
        <w:rPr>
          <w:rFonts w:hint="eastAsia"/>
        </w:rPr>
        <w:t>路由器</w:t>
      </w:r>
      <w:r w:rsidRPr="00693C07">
        <w:rPr>
          <w:rFonts w:hint="eastAsia"/>
        </w:rPr>
        <w:t>......</w:t>
      </w:r>
    </w:p>
    <w:p w14:paraId="011BE222" w14:textId="77777777" w:rsidR="00693C07" w:rsidRPr="00693C07" w:rsidRDefault="00693C07" w:rsidP="00693C07">
      <w:pPr>
        <w:ind w:left="420"/>
        <w:rPr>
          <w:rFonts w:hint="eastAsia"/>
        </w:rPr>
      </w:pPr>
      <w:r w:rsidRPr="00693C07">
        <w:rPr>
          <w:rFonts w:hint="eastAsia"/>
        </w:rPr>
        <w:t>5</w:t>
      </w:r>
      <w:r w:rsidRPr="00693C07">
        <w:rPr>
          <w:rFonts w:hint="eastAsia"/>
        </w:rPr>
        <w:t>）</w:t>
      </w:r>
      <w:r w:rsidRPr="00693C07">
        <w:rPr>
          <w:rFonts w:hint="eastAsia"/>
        </w:rPr>
        <w:t xml:space="preserve">tracert </w:t>
      </w:r>
      <w:r w:rsidRPr="00693C07">
        <w:rPr>
          <w:rFonts w:hint="eastAsia"/>
        </w:rPr>
        <w:t>每次将送出的数据包的</w:t>
      </w:r>
      <w:r w:rsidRPr="00693C07">
        <w:rPr>
          <w:rFonts w:hint="eastAsia"/>
        </w:rPr>
        <w:t xml:space="preserve">TTL </w:t>
      </w:r>
      <w:r w:rsidRPr="00693C07">
        <w:rPr>
          <w:rFonts w:hint="eastAsia"/>
        </w:rPr>
        <w:t>加</w:t>
      </w:r>
      <w:r w:rsidRPr="00693C07">
        <w:rPr>
          <w:rFonts w:hint="eastAsia"/>
        </w:rPr>
        <w:t>1</w:t>
      </w:r>
      <w:r w:rsidRPr="00693C07">
        <w:rPr>
          <w:rFonts w:hint="eastAsia"/>
        </w:rPr>
        <w:t>来发现另一个路由器，这个重复的动作一直持续到某个数据包</w:t>
      </w:r>
      <w:r w:rsidRPr="00693C07">
        <w:rPr>
          <w:rFonts w:hint="eastAsia"/>
        </w:rPr>
        <w:t xml:space="preserve"> </w:t>
      </w:r>
      <w:r w:rsidRPr="00693C07">
        <w:rPr>
          <w:rFonts w:hint="eastAsia"/>
        </w:rPr>
        <w:t>抵达目的地。</w:t>
      </w:r>
    </w:p>
    <w:p w14:paraId="25BEE5D4" w14:textId="77777777" w:rsidR="00693C07" w:rsidRPr="00693C07" w:rsidRDefault="00693C07" w:rsidP="00693C07">
      <w:pPr>
        <w:ind w:left="420"/>
        <w:rPr>
          <w:rFonts w:hint="eastAsia"/>
        </w:rPr>
      </w:pPr>
      <w:r w:rsidRPr="00693C07">
        <w:rPr>
          <w:rFonts w:hint="eastAsia"/>
        </w:rPr>
        <w:t>6</w:t>
      </w:r>
      <w:r w:rsidRPr="00693C07">
        <w:rPr>
          <w:rFonts w:hint="eastAsia"/>
        </w:rPr>
        <w:t>）当数据包到达目的地后，该主机则不会送回</w:t>
      </w:r>
      <w:r w:rsidRPr="00693C07">
        <w:rPr>
          <w:rFonts w:hint="eastAsia"/>
        </w:rPr>
        <w:t>ICMP time exceeded</w:t>
      </w:r>
      <w:r w:rsidRPr="00693C07">
        <w:rPr>
          <w:rFonts w:hint="eastAsia"/>
        </w:rPr>
        <w:t>消息（黑色着色的条目），一旦到达目的地，由于</w:t>
      </w:r>
      <w:r w:rsidRPr="00693C07">
        <w:rPr>
          <w:rFonts w:hint="eastAsia"/>
        </w:rPr>
        <w:t>tracert</w:t>
      </w:r>
      <w:r w:rsidRPr="00693C07">
        <w:rPr>
          <w:rFonts w:hint="eastAsia"/>
        </w:rPr>
        <w:t>通过</w:t>
      </w:r>
      <w:r w:rsidRPr="00693C07">
        <w:rPr>
          <w:rFonts w:hint="eastAsia"/>
        </w:rPr>
        <w:t>UDP</w:t>
      </w:r>
      <w:r w:rsidRPr="00693C07">
        <w:rPr>
          <w:rFonts w:hint="eastAsia"/>
        </w:rPr>
        <w:t>数据包向不常见端口</w:t>
      </w:r>
      <w:r w:rsidRPr="00693C07">
        <w:rPr>
          <w:rFonts w:hint="eastAsia"/>
        </w:rPr>
        <w:t>(30000</w:t>
      </w:r>
      <w:r w:rsidRPr="00693C07">
        <w:rPr>
          <w:rFonts w:hint="eastAsia"/>
        </w:rPr>
        <w:t>以上</w:t>
      </w:r>
      <w:r w:rsidRPr="00693C07">
        <w:rPr>
          <w:rFonts w:hint="eastAsia"/>
        </w:rPr>
        <w:t>)</w:t>
      </w:r>
      <w:r w:rsidRPr="00693C07">
        <w:rPr>
          <w:rFonts w:hint="eastAsia"/>
        </w:rPr>
        <w:t>发送数据包，因此会收到「</w:t>
      </w:r>
      <w:r w:rsidRPr="00693C07">
        <w:rPr>
          <w:rFonts w:hint="eastAsia"/>
        </w:rPr>
        <w:t>ICMP port unreachable</w:t>
      </w:r>
      <w:r w:rsidRPr="00693C07">
        <w:rPr>
          <w:rFonts w:hint="eastAsia"/>
        </w:rPr>
        <w:t>」消息，故可判断到达目的地。</w:t>
      </w:r>
    </w:p>
    <w:p w14:paraId="57A45E44" w14:textId="2783C7B1" w:rsidR="00EE3DC9" w:rsidRPr="00693C07" w:rsidRDefault="00EE3DC9" w:rsidP="00EE3DC9">
      <w:pPr>
        <w:ind w:firstLine="420"/>
        <w:rPr>
          <w:rFonts w:ascii="宋体" w:hAnsi="宋体" w:cs="宋体" w:hint="eastAsia"/>
          <w:kern w:val="0"/>
          <w:szCs w:val="21"/>
        </w:rPr>
      </w:pPr>
    </w:p>
    <w:p w14:paraId="57C145AC" w14:textId="77777777" w:rsidR="00EE3DC9" w:rsidRDefault="00EE3DC9" w:rsidP="00EE3DC9">
      <w:pPr>
        <w:rPr>
          <w:rFonts w:ascii="宋体" w:hAnsi="宋体" w:cs="宋体" w:hint="eastAsia"/>
          <w:b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【思考题】（</w:t>
      </w:r>
      <w:r>
        <w:rPr>
          <w:rFonts w:ascii="宋体" w:hAnsi="宋体" w:cs="宋体" w:hint="eastAsia"/>
          <w:b/>
          <w:color w:val="0000FF"/>
          <w:kern w:val="0"/>
          <w:szCs w:val="21"/>
        </w:rPr>
        <w:t>分析原因并通过实验验证</w:t>
      </w:r>
      <w:r>
        <w:rPr>
          <w:rFonts w:ascii="宋体" w:hAnsi="宋体" w:cs="宋体" w:hint="eastAsia"/>
          <w:b/>
          <w:kern w:val="0"/>
          <w:szCs w:val="21"/>
        </w:rPr>
        <w:t>）</w:t>
      </w:r>
    </w:p>
    <w:p w14:paraId="2C9AB1B3" w14:textId="01974468" w:rsidR="00EE3DC9" w:rsidRDefault="00EE3DC9" w:rsidP="00EE3DC9"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、在</w:t>
      </w:r>
      <w:r>
        <w:rPr>
          <w:rFonts w:hint="eastAsia"/>
          <w:szCs w:val="21"/>
        </w:rPr>
        <w:t>ARP</w:t>
      </w:r>
      <w:proofErr w:type="gramStart"/>
      <w:r>
        <w:rPr>
          <w:rFonts w:hint="eastAsia"/>
          <w:szCs w:val="21"/>
        </w:rPr>
        <w:t>包分析</w:t>
      </w:r>
      <w:proofErr w:type="gramEnd"/>
      <w:r>
        <w:rPr>
          <w:rFonts w:hint="eastAsia"/>
          <w:szCs w:val="21"/>
        </w:rPr>
        <w:t>实验过程中，为什么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有时能捕获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报文，有时却不能捕获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报文？</w:t>
      </w:r>
      <w:r w:rsidR="00693C07">
        <w:rPr>
          <w:szCs w:val="21"/>
        </w:rPr>
        <w:br/>
      </w:r>
      <w:r w:rsidR="00693C07">
        <w:rPr>
          <w:rFonts w:hint="eastAsia"/>
        </w:rPr>
        <w:t xml:space="preserve"> </w:t>
      </w:r>
      <w:r w:rsidR="00693C07">
        <w:t xml:space="preserve">   </w:t>
      </w:r>
      <w:r w:rsidR="00693C07" w:rsidRPr="00693C07">
        <w:rPr>
          <w:rFonts w:hint="eastAsia"/>
        </w:rPr>
        <w:t>在一个局域网中，计算机通信实际上是依赖于</w:t>
      </w:r>
      <w:r w:rsidR="00693C07" w:rsidRPr="00693C07">
        <w:rPr>
          <w:rFonts w:hint="eastAsia"/>
        </w:rPr>
        <w:t>MAC</w:t>
      </w:r>
      <w:r w:rsidR="00693C07" w:rsidRPr="00693C07">
        <w:rPr>
          <w:rFonts w:hint="eastAsia"/>
        </w:rPr>
        <w:t>地址进行通信的，而</w:t>
      </w:r>
      <w:r w:rsidR="00693C07" w:rsidRPr="00693C07">
        <w:rPr>
          <w:rFonts w:hint="eastAsia"/>
        </w:rPr>
        <w:t>ARP</w:t>
      </w:r>
      <w:r w:rsidR="00693C07" w:rsidRPr="00693C07">
        <w:rPr>
          <w:rFonts w:hint="eastAsia"/>
        </w:rPr>
        <w:t>（</w:t>
      </w:r>
      <w:r w:rsidR="00693C07" w:rsidRPr="00693C07">
        <w:rPr>
          <w:rFonts w:hint="eastAsia"/>
        </w:rPr>
        <w:t>Address Resolution Protocol</w:t>
      </w:r>
      <w:r w:rsidR="00693C07" w:rsidRPr="00693C07">
        <w:rPr>
          <w:rFonts w:hint="eastAsia"/>
        </w:rPr>
        <w:t>）的作用就是根据</w:t>
      </w:r>
      <w:r w:rsidR="00693C07" w:rsidRPr="00693C07">
        <w:rPr>
          <w:rFonts w:hint="eastAsia"/>
        </w:rPr>
        <w:t>IP</w:t>
      </w:r>
      <w:r w:rsidR="00693C07" w:rsidRPr="00693C07">
        <w:rPr>
          <w:rFonts w:hint="eastAsia"/>
        </w:rPr>
        <w:t>地址查找出对应</w:t>
      </w:r>
      <w:r w:rsidR="00693C07" w:rsidRPr="00693C07">
        <w:rPr>
          <w:rFonts w:hint="eastAsia"/>
        </w:rPr>
        <w:t>IP</w:t>
      </w:r>
      <w:r w:rsidR="00693C07" w:rsidRPr="00693C07">
        <w:rPr>
          <w:rFonts w:hint="eastAsia"/>
        </w:rPr>
        <w:t>地址的</w:t>
      </w:r>
      <w:r w:rsidR="00693C07" w:rsidRPr="00693C07">
        <w:rPr>
          <w:rFonts w:hint="eastAsia"/>
        </w:rPr>
        <w:t>MAC</w:t>
      </w:r>
      <w:r w:rsidR="00693C07" w:rsidRPr="00693C07">
        <w:rPr>
          <w:rFonts w:hint="eastAsia"/>
        </w:rPr>
        <w:t>地址。主机</w:t>
      </w:r>
      <w:r w:rsidR="00693C07" w:rsidRPr="00693C07">
        <w:rPr>
          <w:rFonts w:hint="eastAsia"/>
        </w:rPr>
        <w:t>A</w:t>
      </w:r>
      <w:r w:rsidR="00693C07" w:rsidRPr="00693C07">
        <w:rPr>
          <w:rFonts w:hint="eastAsia"/>
        </w:rPr>
        <w:t>第一次与主机</w:t>
      </w:r>
      <w:r w:rsidR="00693C07" w:rsidRPr="00693C07">
        <w:rPr>
          <w:rFonts w:hint="eastAsia"/>
        </w:rPr>
        <w:t>B</w:t>
      </w:r>
      <w:r w:rsidR="00693C07" w:rsidRPr="00693C07">
        <w:rPr>
          <w:rFonts w:hint="eastAsia"/>
        </w:rPr>
        <w:t>通信时</w:t>
      </w:r>
      <w:r w:rsidR="00693C07">
        <w:rPr>
          <w:rFonts w:hint="eastAsia"/>
        </w:rPr>
        <w:t>,</w:t>
      </w:r>
      <w:r w:rsidR="00693C07" w:rsidRPr="00693C07">
        <w:rPr>
          <w:rFonts w:hint="eastAsia"/>
        </w:rPr>
        <w:t>可以捕获到添加主机</w:t>
      </w:r>
      <w:r w:rsidR="00693C07" w:rsidRPr="00693C07">
        <w:rPr>
          <w:rFonts w:hint="eastAsia"/>
        </w:rPr>
        <w:t>B</w:t>
      </w:r>
      <w:r w:rsidR="00693C07" w:rsidRPr="00693C07">
        <w:rPr>
          <w:rFonts w:hint="eastAsia"/>
        </w:rPr>
        <w:t>的</w:t>
      </w:r>
      <w:r w:rsidR="00693C07" w:rsidRPr="00693C07">
        <w:rPr>
          <w:rFonts w:hint="eastAsia"/>
        </w:rPr>
        <w:t>MAC</w:t>
      </w:r>
      <w:r w:rsidR="00693C07" w:rsidRPr="00693C07">
        <w:rPr>
          <w:rFonts w:hint="eastAsia"/>
        </w:rPr>
        <w:t>到</w:t>
      </w:r>
      <w:r w:rsidR="00693C07" w:rsidRPr="00693C07">
        <w:rPr>
          <w:rFonts w:hint="eastAsia"/>
        </w:rPr>
        <w:t>ARP</w:t>
      </w:r>
      <w:r w:rsidR="00693C07" w:rsidRPr="00693C07">
        <w:rPr>
          <w:rFonts w:hint="eastAsia"/>
        </w:rPr>
        <w:t>表的报文，再次通信时，由于主机</w:t>
      </w:r>
      <w:r w:rsidR="00693C07" w:rsidRPr="00693C07">
        <w:rPr>
          <w:rFonts w:hint="eastAsia"/>
        </w:rPr>
        <w:t>A</w:t>
      </w:r>
      <w:r w:rsidR="00693C07" w:rsidRPr="00693C07">
        <w:rPr>
          <w:rFonts w:hint="eastAsia"/>
        </w:rPr>
        <w:t>中的</w:t>
      </w:r>
      <w:r w:rsidR="00693C07" w:rsidRPr="00693C07">
        <w:rPr>
          <w:rFonts w:hint="eastAsia"/>
        </w:rPr>
        <w:t>ARP</w:t>
      </w:r>
      <w:r w:rsidR="00693C07" w:rsidRPr="00693C07">
        <w:rPr>
          <w:rFonts w:hint="eastAsia"/>
        </w:rPr>
        <w:t>表中已经有主机</w:t>
      </w:r>
      <w:r w:rsidR="00693C07" w:rsidRPr="00693C07">
        <w:rPr>
          <w:rFonts w:hint="eastAsia"/>
        </w:rPr>
        <w:tab/>
        <w:t>B</w:t>
      </w:r>
      <w:r w:rsidR="00693C07" w:rsidRPr="00693C07">
        <w:rPr>
          <w:rFonts w:hint="eastAsia"/>
        </w:rPr>
        <w:t>的</w:t>
      </w:r>
      <w:r w:rsidR="00693C07" w:rsidRPr="00693C07">
        <w:rPr>
          <w:rFonts w:hint="eastAsia"/>
        </w:rPr>
        <w:t>MAC</w:t>
      </w:r>
      <w:r w:rsidR="00693C07" w:rsidRPr="00693C07">
        <w:rPr>
          <w:rFonts w:hint="eastAsia"/>
        </w:rPr>
        <w:t>地址，则不需要再通过</w:t>
      </w:r>
      <w:r w:rsidR="00693C07" w:rsidRPr="00693C07">
        <w:rPr>
          <w:rFonts w:hint="eastAsia"/>
        </w:rPr>
        <w:t>ARP</w:t>
      </w:r>
      <w:r w:rsidR="00693C07" w:rsidRPr="00693C07">
        <w:rPr>
          <w:rFonts w:hint="eastAsia"/>
        </w:rPr>
        <w:t>协议获得</w:t>
      </w:r>
      <w:r w:rsidR="00693C07" w:rsidRPr="00693C07">
        <w:rPr>
          <w:rFonts w:hint="eastAsia"/>
        </w:rPr>
        <w:t>MAC</w:t>
      </w:r>
      <w:r w:rsidR="00693C07" w:rsidRPr="00693C07">
        <w:rPr>
          <w:rFonts w:hint="eastAsia"/>
        </w:rPr>
        <w:t>地址</w:t>
      </w:r>
    </w:p>
    <w:p w14:paraId="459FEE2D" w14:textId="756817F3" w:rsidR="00EE3DC9" w:rsidRPr="00693C07" w:rsidRDefault="00EE3DC9" w:rsidP="00693C07">
      <w:pPr>
        <w:ind w:firstLine="420"/>
        <w:rPr>
          <w:rFonts w:hint="eastAsia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、为什么运行</w:t>
      </w:r>
      <w:r>
        <w:rPr>
          <w:rFonts w:hint="eastAsia"/>
          <w:szCs w:val="21"/>
        </w:rPr>
        <w:t>ping 127.0.0.1</w:t>
      </w:r>
      <w:r>
        <w:rPr>
          <w:rFonts w:hint="eastAsia"/>
          <w:szCs w:val="21"/>
        </w:rPr>
        <w:t>时，不能捕获到</w:t>
      </w:r>
      <w:r>
        <w:rPr>
          <w:rFonts w:hint="eastAsia"/>
          <w:szCs w:val="21"/>
        </w:rPr>
        <w:t>ICMP</w:t>
      </w:r>
      <w:r>
        <w:rPr>
          <w:rFonts w:hint="eastAsia"/>
          <w:szCs w:val="21"/>
        </w:rPr>
        <w:t>报文？如果运行</w:t>
      </w:r>
      <w:r>
        <w:rPr>
          <w:rFonts w:hint="eastAsia"/>
          <w:szCs w:val="21"/>
        </w:rPr>
        <w:t xml:space="preserve">ping  </w:t>
      </w:r>
      <w:r>
        <w:rPr>
          <w:rFonts w:hint="eastAsia"/>
          <w:szCs w:val="21"/>
        </w:rPr>
        <w:t>本机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地址能收到报文吗？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为什么？</w:t>
      </w:r>
      <w:r w:rsidR="00693C07">
        <w:rPr>
          <w:szCs w:val="21"/>
        </w:rPr>
        <w:br/>
      </w:r>
      <w:r w:rsidR="00693C07">
        <w:t xml:space="preserve">    </w:t>
      </w:r>
      <w:r w:rsidR="00693C07" w:rsidRPr="00693C07">
        <w:t>Ping127.0.0.1</w:t>
      </w:r>
      <w:r w:rsidR="00693C07" w:rsidRPr="00693C07">
        <w:rPr>
          <w:rFonts w:hint="eastAsia"/>
        </w:rPr>
        <w:t>时，属于环回测试，只是检查本地</w:t>
      </w:r>
      <w:r w:rsidR="00693C07" w:rsidRPr="00693C07">
        <w:t>TCP/IP</w:t>
      </w:r>
      <w:r w:rsidR="00693C07" w:rsidRPr="00693C07">
        <w:rPr>
          <w:rFonts w:hint="eastAsia"/>
        </w:rPr>
        <w:t>协议是否设置，并不会经过网卡，所以抓不到。</w:t>
      </w:r>
      <w:r w:rsidR="00693C07" w:rsidRPr="00693C07">
        <w:t>Ping</w:t>
      </w:r>
      <w:r w:rsidR="00693C07" w:rsidRPr="00693C07">
        <w:rPr>
          <w:rFonts w:hint="eastAsia"/>
        </w:rPr>
        <w:t>本机</w:t>
      </w:r>
      <w:r w:rsidR="00693C07" w:rsidRPr="00693C07">
        <w:t>IP</w:t>
      </w:r>
      <w:r w:rsidR="00693C07" w:rsidRPr="00693C07">
        <w:rPr>
          <w:rFonts w:hint="eastAsia"/>
        </w:rPr>
        <w:t>地址也收不到，数据包没有发到网口</w:t>
      </w:r>
    </w:p>
    <w:p w14:paraId="32ECE197" w14:textId="77777777" w:rsidR="00693C07" w:rsidRPr="00693C07" w:rsidRDefault="00EE3DC9" w:rsidP="00693C07">
      <w:pPr>
        <w:ind w:firstLine="420"/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、在</w:t>
      </w:r>
      <w:r>
        <w:rPr>
          <w:rFonts w:hint="eastAsia"/>
          <w:szCs w:val="21"/>
        </w:rPr>
        <w:t xml:space="preserve">ping </w:t>
      </w:r>
      <w:r>
        <w:rPr>
          <w:rFonts w:hint="eastAsia"/>
          <w:szCs w:val="21"/>
        </w:rPr>
        <w:t>的过程中，返回信息“</w:t>
      </w:r>
      <w:r>
        <w:rPr>
          <w:rFonts w:hint="eastAsia"/>
          <w:szCs w:val="21"/>
        </w:rPr>
        <w:t>Request timed out</w:t>
      </w:r>
      <w:r>
        <w:rPr>
          <w:rFonts w:hint="eastAsia"/>
          <w:szCs w:val="21"/>
        </w:rPr>
        <w:t>”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和“</w:t>
      </w:r>
      <w:r>
        <w:rPr>
          <w:rFonts w:hint="eastAsia"/>
          <w:bCs/>
          <w:szCs w:val="21"/>
        </w:rPr>
        <w:t>Destination Host Unreachable</w:t>
      </w:r>
      <w:r>
        <w:rPr>
          <w:rFonts w:hint="eastAsia"/>
          <w:szCs w:val="21"/>
        </w:rPr>
        <w:t>”分别是由哪些情况引起的？</w:t>
      </w:r>
      <w:r w:rsidR="00693C07">
        <w:rPr>
          <w:szCs w:val="21"/>
        </w:rPr>
        <w:br/>
      </w:r>
      <w:r w:rsidR="00693C07" w:rsidRPr="00693C07">
        <w:rPr>
          <w:rFonts w:hint="eastAsia"/>
        </w:rPr>
        <w:t>（</w:t>
      </w:r>
      <w:r w:rsidR="00693C07" w:rsidRPr="00693C07">
        <w:rPr>
          <w:rFonts w:hint="eastAsia"/>
        </w:rPr>
        <w:t>1</w:t>
      </w:r>
      <w:r w:rsidR="00693C07" w:rsidRPr="00693C07">
        <w:rPr>
          <w:rFonts w:hint="eastAsia"/>
        </w:rPr>
        <w:t>）</w:t>
      </w:r>
      <w:r w:rsidR="00693C07" w:rsidRPr="00693C07">
        <w:rPr>
          <w:rFonts w:hint="eastAsia"/>
        </w:rPr>
        <w:t>Request timed out</w:t>
      </w:r>
    </w:p>
    <w:p w14:paraId="44971DD8" w14:textId="77777777" w:rsidR="00693C07" w:rsidRPr="00693C07" w:rsidRDefault="00693C07" w:rsidP="00693C07">
      <w:pPr>
        <w:ind w:firstLine="420"/>
        <w:rPr>
          <w:rFonts w:hint="eastAsia"/>
        </w:rPr>
      </w:pPr>
      <w:r w:rsidRPr="00693C07">
        <w:rPr>
          <w:rFonts w:hint="eastAsia"/>
        </w:rPr>
        <w:t>对方已关机</w:t>
      </w:r>
    </w:p>
    <w:p w14:paraId="7460C5F3" w14:textId="77777777" w:rsidR="00693C07" w:rsidRPr="00693C07" w:rsidRDefault="00693C07" w:rsidP="00693C07">
      <w:pPr>
        <w:ind w:firstLine="420"/>
        <w:rPr>
          <w:rFonts w:hint="eastAsia"/>
        </w:rPr>
      </w:pPr>
      <w:r w:rsidRPr="00693C07">
        <w:rPr>
          <w:rFonts w:hint="eastAsia"/>
        </w:rPr>
        <w:t>对方与自己不在同一网段内，通过路由也无法找到对方</w:t>
      </w:r>
    </w:p>
    <w:p w14:paraId="3F96FD5A" w14:textId="77777777" w:rsidR="00693C07" w:rsidRPr="00693C07" w:rsidRDefault="00693C07" w:rsidP="00693C07">
      <w:pPr>
        <w:ind w:firstLine="420"/>
        <w:rPr>
          <w:rFonts w:hint="eastAsia"/>
        </w:rPr>
      </w:pPr>
      <w:r w:rsidRPr="00693C07">
        <w:rPr>
          <w:rFonts w:hint="eastAsia"/>
        </w:rPr>
        <w:t>对方确实存在，</w:t>
      </w:r>
      <w:proofErr w:type="gramStart"/>
      <w:r w:rsidRPr="00693C07">
        <w:rPr>
          <w:rFonts w:hint="eastAsia"/>
        </w:rPr>
        <w:t>但设置</w:t>
      </w:r>
      <w:proofErr w:type="gramEnd"/>
      <w:r w:rsidRPr="00693C07">
        <w:rPr>
          <w:rFonts w:hint="eastAsia"/>
        </w:rPr>
        <w:t>了</w:t>
      </w:r>
      <w:r w:rsidRPr="00693C07">
        <w:rPr>
          <w:rFonts w:hint="eastAsia"/>
        </w:rPr>
        <w:t>ICMP</w:t>
      </w:r>
      <w:r w:rsidRPr="00693C07">
        <w:rPr>
          <w:rFonts w:hint="eastAsia"/>
        </w:rPr>
        <w:t>数据包过滤（比如防火墙设置）</w:t>
      </w:r>
    </w:p>
    <w:p w14:paraId="1E824C20" w14:textId="77777777" w:rsidR="00693C07" w:rsidRPr="00693C07" w:rsidRDefault="00693C07" w:rsidP="00693C07">
      <w:pPr>
        <w:ind w:firstLine="420"/>
        <w:rPr>
          <w:rFonts w:hint="eastAsia"/>
        </w:rPr>
      </w:pPr>
      <w:r w:rsidRPr="00693C07">
        <w:rPr>
          <w:rFonts w:hint="eastAsia"/>
        </w:rPr>
        <w:t>检查对方是否存在，可以用带参数</w:t>
      </w:r>
      <w:r w:rsidRPr="00693C07">
        <w:rPr>
          <w:rFonts w:hint="eastAsia"/>
        </w:rPr>
        <w:t xml:space="preserve"> -a </w:t>
      </w:r>
      <w:r w:rsidRPr="00693C07">
        <w:rPr>
          <w:rFonts w:hint="eastAsia"/>
        </w:rPr>
        <w:t>的</w:t>
      </w:r>
      <w:r w:rsidRPr="00693C07">
        <w:rPr>
          <w:rFonts w:hint="eastAsia"/>
        </w:rPr>
        <w:t>Ping</w:t>
      </w:r>
      <w:r w:rsidRPr="00693C07">
        <w:rPr>
          <w:rFonts w:hint="eastAsia"/>
        </w:rPr>
        <w:t>命令探测，如果能得到对方的</w:t>
      </w:r>
      <w:r w:rsidRPr="00693C07">
        <w:rPr>
          <w:rFonts w:hint="eastAsia"/>
        </w:rPr>
        <w:t>NETBIOS</w:t>
      </w:r>
      <w:r w:rsidRPr="00693C07">
        <w:rPr>
          <w:rFonts w:hint="eastAsia"/>
        </w:rPr>
        <w:t>名称，则说明对方是存在的，是有防火墙设置，如果得不到，多半是对方不存在或关机，或不在同一网段内。</w:t>
      </w:r>
    </w:p>
    <w:p w14:paraId="07AF26B8" w14:textId="77777777" w:rsidR="00693C07" w:rsidRPr="00693C07" w:rsidRDefault="00693C07" w:rsidP="00693C07">
      <w:pPr>
        <w:ind w:firstLine="420"/>
        <w:rPr>
          <w:rFonts w:hint="eastAsia"/>
        </w:rPr>
      </w:pPr>
      <w:r w:rsidRPr="00693C07">
        <w:rPr>
          <w:rFonts w:hint="eastAsia"/>
        </w:rPr>
        <w:t>d.</w:t>
      </w:r>
      <w:r w:rsidRPr="00693C07">
        <w:rPr>
          <w:rFonts w:hint="eastAsia"/>
        </w:rPr>
        <w:t>错误设置</w:t>
      </w:r>
      <w:r w:rsidRPr="00693C07">
        <w:rPr>
          <w:rFonts w:hint="eastAsia"/>
        </w:rPr>
        <w:t>IP</w:t>
      </w:r>
      <w:r w:rsidRPr="00693C07">
        <w:rPr>
          <w:rFonts w:hint="eastAsia"/>
        </w:rPr>
        <w:t>地址</w:t>
      </w:r>
    </w:p>
    <w:p w14:paraId="656D1212" w14:textId="77777777" w:rsidR="00693C07" w:rsidRPr="00693C07" w:rsidRDefault="00693C07" w:rsidP="00693C07">
      <w:pPr>
        <w:ind w:firstLine="420"/>
        <w:rPr>
          <w:rFonts w:hint="eastAsia"/>
        </w:rPr>
      </w:pPr>
      <w:r w:rsidRPr="00693C07">
        <w:rPr>
          <w:rFonts w:hint="eastAsia"/>
        </w:rPr>
        <w:t>（</w:t>
      </w:r>
      <w:r w:rsidRPr="00693C07">
        <w:rPr>
          <w:rFonts w:hint="eastAsia"/>
        </w:rPr>
        <w:t>2</w:t>
      </w:r>
      <w:r w:rsidRPr="00693C07">
        <w:rPr>
          <w:rFonts w:hint="eastAsia"/>
        </w:rPr>
        <w:t>）</w:t>
      </w:r>
      <w:r w:rsidRPr="00693C07">
        <w:rPr>
          <w:rFonts w:hint="eastAsia"/>
        </w:rPr>
        <w:t>Destination host Unreachable</w:t>
      </w:r>
    </w:p>
    <w:p w14:paraId="245B2358" w14:textId="77777777" w:rsidR="00693C07" w:rsidRPr="00693C07" w:rsidRDefault="00693C07" w:rsidP="00693C07">
      <w:pPr>
        <w:ind w:firstLine="420"/>
        <w:rPr>
          <w:rFonts w:hint="eastAsia"/>
        </w:rPr>
      </w:pPr>
      <w:r w:rsidRPr="00693C07">
        <w:rPr>
          <w:rFonts w:hint="eastAsia"/>
        </w:rPr>
        <w:t xml:space="preserve">a. </w:t>
      </w:r>
      <w:r w:rsidRPr="00693C07">
        <w:rPr>
          <w:rFonts w:hint="eastAsia"/>
        </w:rPr>
        <w:t>对方与自己不在同一网段内，而自己又未设置默认的路由，</w:t>
      </w:r>
      <w:proofErr w:type="gramStart"/>
      <w:r w:rsidRPr="00693C07">
        <w:rPr>
          <w:rFonts w:hint="eastAsia"/>
        </w:rPr>
        <w:t>或者网络上根本没有这个地址就会出现“</w:t>
      </w:r>
      <w:proofErr w:type="gramEnd"/>
      <w:r w:rsidRPr="00693C07">
        <w:rPr>
          <w:rFonts w:hint="eastAsia"/>
        </w:rPr>
        <w:t>Destination host Unreachable</w:t>
      </w:r>
      <w:r w:rsidRPr="00693C07">
        <w:rPr>
          <w:rFonts w:hint="eastAsia"/>
        </w:rPr>
        <w:t>”。</w:t>
      </w:r>
    </w:p>
    <w:p w14:paraId="5767A289" w14:textId="77777777" w:rsidR="00693C07" w:rsidRPr="00693C07" w:rsidRDefault="00693C07" w:rsidP="00693C07">
      <w:pPr>
        <w:ind w:firstLine="420"/>
        <w:rPr>
          <w:rFonts w:hint="eastAsia"/>
        </w:rPr>
      </w:pPr>
      <w:r w:rsidRPr="00693C07">
        <w:rPr>
          <w:rFonts w:hint="eastAsia"/>
        </w:rPr>
        <w:t xml:space="preserve">b. </w:t>
      </w:r>
      <w:r w:rsidRPr="00693C07">
        <w:rPr>
          <w:rFonts w:hint="eastAsia"/>
        </w:rPr>
        <w:t>网线出了故障</w:t>
      </w:r>
    </w:p>
    <w:p w14:paraId="23811F7F" w14:textId="3DD34B1F" w:rsidR="00EE3DC9" w:rsidRDefault="00EE3DC9" w:rsidP="00EE3DC9">
      <w:pPr>
        <w:ind w:firstLine="324"/>
        <w:rPr>
          <w:rFonts w:hint="eastAsia"/>
          <w:szCs w:val="21"/>
        </w:rPr>
      </w:pPr>
    </w:p>
    <w:p w14:paraId="2BA21B3D" w14:textId="77777777" w:rsidR="00EE3DC9" w:rsidRDefault="00EE3DC9" w:rsidP="00EE3DC9">
      <w:pPr>
        <w:ind w:firstLineChars="199" w:firstLine="418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4</w:t>
      </w:r>
      <w:r>
        <w:rPr>
          <w:rFonts w:hint="eastAsia"/>
          <w:bCs/>
          <w:szCs w:val="21"/>
        </w:rPr>
        <w:t>、请通过实验</w:t>
      </w:r>
      <w:r>
        <w:rPr>
          <w:rFonts w:hint="eastAsia"/>
          <w:b/>
          <w:szCs w:val="21"/>
        </w:rPr>
        <w:t>验证</w:t>
      </w:r>
      <w:r>
        <w:rPr>
          <w:rFonts w:hint="eastAsia"/>
          <w:bCs/>
          <w:szCs w:val="21"/>
        </w:rPr>
        <w:t>：</w:t>
      </w:r>
    </w:p>
    <w:p w14:paraId="04FBAD4F" w14:textId="77777777" w:rsidR="00EE3DC9" w:rsidRDefault="00EE3DC9" w:rsidP="00EE3DC9">
      <w:pPr>
        <w:ind w:firstLineChars="199" w:firstLine="418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主机如果不设置“网关”，同一网段内的主机可以相互通信。用</w:t>
      </w:r>
      <w:r>
        <w:rPr>
          <w:rFonts w:hint="eastAsia"/>
          <w:bCs/>
          <w:szCs w:val="21"/>
        </w:rPr>
        <w:t>ping</w:t>
      </w:r>
      <w:r>
        <w:rPr>
          <w:rFonts w:hint="eastAsia"/>
          <w:bCs/>
          <w:szCs w:val="21"/>
        </w:rPr>
        <w:t>命令测试，</w:t>
      </w:r>
      <w:proofErr w:type="gramStart"/>
      <w:r>
        <w:rPr>
          <w:rFonts w:hint="eastAsia"/>
          <w:bCs/>
          <w:szCs w:val="21"/>
        </w:rPr>
        <w:t>用嗅探器</w:t>
      </w:r>
      <w:proofErr w:type="gramEnd"/>
      <w:r>
        <w:rPr>
          <w:rFonts w:hint="eastAsia"/>
          <w:bCs/>
          <w:szCs w:val="21"/>
        </w:rPr>
        <w:t>测试可以捕获</w:t>
      </w:r>
      <w:r>
        <w:rPr>
          <w:rFonts w:hint="eastAsia"/>
          <w:bCs/>
          <w:szCs w:val="21"/>
        </w:rPr>
        <w:t>8</w:t>
      </w:r>
      <w:r>
        <w:rPr>
          <w:rFonts w:hint="eastAsia"/>
          <w:bCs/>
          <w:szCs w:val="21"/>
        </w:rPr>
        <w:t>个</w:t>
      </w:r>
      <w:r>
        <w:rPr>
          <w:rFonts w:hint="eastAsia"/>
          <w:bCs/>
          <w:szCs w:val="21"/>
        </w:rPr>
        <w:t>ICMP</w:t>
      </w:r>
      <w:r>
        <w:rPr>
          <w:rFonts w:hint="eastAsia"/>
          <w:bCs/>
          <w:szCs w:val="21"/>
        </w:rPr>
        <w:t>数据包，</w:t>
      </w:r>
      <w:r>
        <w:rPr>
          <w:rFonts w:hint="eastAsia"/>
          <w:bCs/>
          <w:szCs w:val="21"/>
        </w:rPr>
        <w:t>2</w:t>
      </w:r>
      <w:r>
        <w:rPr>
          <w:rFonts w:hint="eastAsia"/>
          <w:bCs/>
          <w:szCs w:val="21"/>
        </w:rPr>
        <w:t>个</w:t>
      </w:r>
      <w:r>
        <w:rPr>
          <w:rFonts w:hint="eastAsia"/>
          <w:bCs/>
          <w:szCs w:val="21"/>
        </w:rPr>
        <w:t>ARP</w:t>
      </w:r>
      <w:r>
        <w:rPr>
          <w:rFonts w:hint="eastAsia"/>
          <w:bCs/>
          <w:szCs w:val="21"/>
        </w:rPr>
        <w:t>数据包。不同网段的主机不能通信，用</w:t>
      </w:r>
      <w:r>
        <w:rPr>
          <w:rFonts w:hint="eastAsia"/>
          <w:bCs/>
          <w:szCs w:val="21"/>
        </w:rPr>
        <w:t>PING</w:t>
      </w:r>
      <w:r>
        <w:rPr>
          <w:rFonts w:hint="eastAsia"/>
          <w:bCs/>
          <w:szCs w:val="21"/>
        </w:rPr>
        <w:lastRenderedPageBreak/>
        <w:t>命令测试，会显示“</w:t>
      </w:r>
      <w:r>
        <w:rPr>
          <w:rFonts w:hint="eastAsia"/>
          <w:bCs/>
          <w:szCs w:val="21"/>
        </w:rPr>
        <w:t xml:space="preserve"> Destination Host Unreachable</w:t>
      </w:r>
      <w:r>
        <w:rPr>
          <w:rFonts w:hint="eastAsia"/>
          <w:bCs/>
          <w:szCs w:val="21"/>
        </w:rPr>
        <w:t>”，因为没有指明网关，无法发送出去，因此显示“目的主机不可达”，</w:t>
      </w:r>
      <w:proofErr w:type="gramStart"/>
      <w:r>
        <w:rPr>
          <w:rFonts w:hint="eastAsia"/>
          <w:bCs/>
          <w:szCs w:val="21"/>
        </w:rPr>
        <w:t>用嗅探器</w:t>
      </w:r>
      <w:proofErr w:type="gramEnd"/>
      <w:r>
        <w:rPr>
          <w:rFonts w:hint="eastAsia"/>
          <w:bCs/>
          <w:szCs w:val="21"/>
        </w:rPr>
        <w:t>捕获不到任何信息。</w:t>
      </w:r>
    </w:p>
    <w:p w14:paraId="05BEC7F0" w14:textId="6C7003F9" w:rsidR="00693C07" w:rsidRDefault="00EE3DC9" w:rsidP="00693C07">
      <w:pPr>
        <w:ind w:firstLineChars="199" w:firstLine="418"/>
      </w:pPr>
      <w:r>
        <w:rPr>
          <w:rFonts w:hint="eastAsia"/>
          <w:bCs/>
          <w:szCs w:val="21"/>
        </w:rPr>
        <w:t>主机如果设置“网关”，同一网段的主机通信不通过网关转发，用</w:t>
      </w:r>
      <w:r>
        <w:rPr>
          <w:rFonts w:hint="eastAsia"/>
          <w:bCs/>
          <w:szCs w:val="21"/>
        </w:rPr>
        <w:t>ping</w:t>
      </w:r>
      <w:r>
        <w:rPr>
          <w:rFonts w:hint="eastAsia"/>
          <w:bCs/>
          <w:szCs w:val="21"/>
        </w:rPr>
        <w:t>命令测试，</w:t>
      </w:r>
      <w:proofErr w:type="gramStart"/>
      <w:r>
        <w:rPr>
          <w:rFonts w:hint="eastAsia"/>
          <w:bCs/>
          <w:szCs w:val="21"/>
        </w:rPr>
        <w:t>用嗅探器</w:t>
      </w:r>
      <w:proofErr w:type="gramEnd"/>
      <w:r>
        <w:rPr>
          <w:rFonts w:hint="eastAsia"/>
          <w:bCs/>
          <w:szCs w:val="21"/>
        </w:rPr>
        <w:t>可以捕获所有测试数据包，能看到对方主机的</w:t>
      </w:r>
      <w:r>
        <w:rPr>
          <w:rFonts w:hint="eastAsia"/>
          <w:bCs/>
          <w:szCs w:val="21"/>
        </w:rPr>
        <w:t>MAC</w:t>
      </w:r>
      <w:r>
        <w:rPr>
          <w:rFonts w:hint="eastAsia"/>
          <w:bCs/>
          <w:szCs w:val="21"/>
        </w:rPr>
        <w:t>地址。不同网段的主机之间通信需要网关转发，用</w:t>
      </w:r>
      <w:r>
        <w:rPr>
          <w:rFonts w:hint="eastAsia"/>
          <w:bCs/>
          <w:szCs w:val="21"/>
        </w:rPr>
        <w:t>ping</w:t>
      </w:r>
      <w:r>
        <w:rPr>
          <w:rFonts w:hint="eastAsia"/>
          <w:bCs/>
          <w:szCs w:val="21"/>
        </w:rPr>
        <w:t>命令测试，能看到网关的</w:t>
      </w:r>
      <w:r>
        <w:rPr>
          <w:rFonts w:hint="eastAsia"/>
          <w:bCs/>
          <w:szCs w:val="21"/>
        </w:rPr>
        <w:t>MAC</w:t>
      </w:r>
      <w:r>
        <w:rPr>
          <w:rFonts w:hint="eastAsia"/>
          <w:bCs/>
          <w:szCs w:val="21"/>
        </w:rPr>
        <w:t>地址（包括能通信或不能通信）。</w:t>
      </w:r>
      <w:r w:rsidR="00693C07">
        <w:rPr>
          <w:bCs/>
          <w:szCs w:val="21"/>
        </w:rPr>
        <w:br/>
      </w:r>
      <w:r w:rsidR="00693C07">
        <w:rPr>
          <w:noProof/>
        </w:rPr>
        <w:drawing>
          <wp:inline distT="0" distB="0" distL="0" distR="0" wp14:anchorId="4DD79ABA" wp14:editId="2A135F10">
            <wp:extent cx="4006446" cy="169799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528" cy="170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8FDD6" w14:textId="2045B0EF" w:rsidR="00693C07" w:rsidRDefault="00693C07" w:rsidP="00693C07">
      <w:pPr>
        <w:ind w:firstLineChars="199" w:firstLine="418"/>
      </w:pPr>
      <w:r>
        <w:rPr>
          <w:noProof/>
        </w:rPr>
        <w:drawing>
          <wp:inline distT="0" distB="0" distL="0" distR="0" wp14:anchorId="6357A005" wp14:editId="1DC4C1A6">
            <wp:extent cx="5269865" cy="1004570"/>
            <wp:effectExtent l="0" t="0" r="6985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E9E56" w14:textId="3718C6D1" w:rsidR="00693C07" w:rsidRDefault="00693C07" w:rsidP="00693C07">
      <w:pPr>
        <w:ind w:firstLineChars="199" w:firstLine="418"/>
      </w:pPr>
      <w:r>
        <w:rPr>
          <w:noProof/>
        </w:rPr>
        <w:drawing>
          <wp:inline distT="0" distB="0" distL="0" distR="0" wp14:anchorId="33A2C07A" wp14:editId="4AB5AF74">
            <wp:extent cx="4503420" cy="1786255"/>
            <wp:effectExtent l="0" t="0" r="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46160" w14:textId="650D076F" w:rsidR="00EE3DC9" w:rsidRDefault="00EE3DC9" w:rsidP="00EE3DC9">
      <w:pPr>
        <w:ind w:firstLine="420"/>
        <w:rPr>
          <w:rFonts w:hint="eastAsia"/>
          <w:bCs/>
          <w:szCs w:val="21"/>
        </w:rPr>
      </w:pPr>
    </w:p>
    <w:p w14:paraId="62888A1F" w14:textId="77777777" w:rsidR="00EE3DC9" w:rsidRDefault="00EE3DC9" w:rsidP="00EE3DC9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bCs/>
          <w:kern w:val="0"/>
          <w:szCs w:val="21"/>
        </w:rPr>
        <w:t>5、通过下面实验</w:t>
      </w:r>
      <w:r>
        <w:rPr>
          <w:rFonts w:ascii="宋体" w:hAnsi="宋体" w:cs="宋体" w:hint="eastAsia"/>
          <w:b/>
          <w:kern w:val="0"/>
          <w:szCs w:val="21"/>
        </w:rPr>
        <w:t>理解网关</w:t>
      </w:r>
    </w:p>
    <w:p w14:paraId="2B27B6D5" w14:textId="77777777" w:rsidR="00EE3DC9" w:rsidRDefault="00EE3DC9" w:rsidP="00693C07">
      <w:pPr>
        <w:ind w:firstLineChars="199" w:firstLine="418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假设主机</w:t>
      </w:r>
      <w:r>
        <w:rPr>
          <w:rFonts w:hint="eastAsia"/>
          <w:bCs/>
          <w:szCs w:val="21"/>
        </w:rPr>
        <w:t>A</w:t>
      </w:r>
      <w:r>
        <w:rPr>
          <w:rFonts w:hint="eastAsia"/>
          <w:bCs/>
          <w:szCs w:val="21"/>
        </w:rPr>
        <w:t>的</w:t>
      </w:r>
      <w:r>
        <w:rPr>
          <w:rFonts w:hint="eastAsia"/>
          <w:bCs/>
          <w:szCs w:val="21"/>
        </w:rPr>
        <w:t>IP</w:t>
      </w:r>
      <w:r>
        <w:rPr>
          <w:rFonts w:hint="eastAsia"/>
          <w:bCs/>
          <w:szCs w:val="21"/>
        </w:rPr>
        <w:t>地址为</w:t>
      </w:r>
      <w:r>
        <w:rPr>
          <w:rFonts w:hint="eastAsia"/>
          <w:bCs/>
          <w:szCs w:val="21"/>
        </w:rPr>
        <w:t>10.2.2.2/23</w:t>
      </w:r>
      <w:r>
        <w:rPr>
          <w:rFonts w:hint="eastAsia"/>
          <w:bCs/>
          <w:szCs w:val="21"/>
        </w:rPr>
        <w:t>，主机</w:t>
      </w:r>
      <w:r>
        <w:rPr>
          <w:rFonts w:hint="eastAsia"/>
          <w:bCs/>
          <w:szCs w:val="21"/>
        </w:rPr>
        <w:t>B</w:t>
      </w:r>
      <w:r>
        <w:rPr>
          <w:rFonts w:hint="eastAsia"/>
          <w:bCs/>
          <w:szCs w:val="21"/>
        </w:rPr>
        <w:t>的</w:t>
      </w:r>
      <w:r>
        <w:rPr>
          <w:rFonts w:hint="eastAsia"/>
          <w:bCs/>
          <w:szCs w:val="21"/>
        </w:rPr>
        <w:t>IP</w:t>
      </w:r>
      <w:r>
        <w:rPr>
          <w:rFonts w:hint="eastAsia"/>
          <w:bCs/>
          <w:szCs w:val="21"/>
        </w:rPr>
        <w:t>地址为</w:t>
      </w:r>
      <w:r>
        <w:rPr>
          <w:rFonts w:hint="eastAsia"/>
          <w:bCs/>
          <w:szCs w:val="21"/>
        </w:rPr>
        <w:t>10.2.3.3/23</w:t>
      </w:r>
      <w:r>
        <w:rPr>
          <w:rFonts w:hint="eastAsia"/>
          <w:bCs/>
          <w:szCs w:val="21"/>
        </w:rPr>
        <w:t>，两台主机均不设置网关，用</w:t>
      </w:r>
      <w:r>
        <w:rPr>
          <w:rFonts w:hint="eastAsia"/>
          <w:bCs/>
          <w:szCs w:val="21"/>
        </w:rPr>
        <w:t>ping</w:t>
      </w:r>
      <w:r>
        <w:rPr>
          <w:rFonts w:hint="eastAsia"/>
          <w:bCs/>
          <w:szCs w:val="21"/>
        </w:rPr>
        <w:t>命令测试两主机的连通性，用</w:t>
      </w:r>
      <w:r>
        <w:rPr>
          <w:rFonts w:hint="eastAsia"/>
          <w:bCs/>
          <w:szCs w:val="21"/>
        </w:rPr>
        <w:t>ARP</w:t>
      </w:r>
      <w:r>
        <w:rPr>
          <w:rFonts w:hint="eastAsia"/>
          <w:bCs/>
          <w:szCs w:val="21"/>
        </w:rPr>
        <w:t>命令查看物理地址。对结果进行分析。</w:t>
      </w:r>
    </w:p>
    <w:p w14:paraId="2D9DCE9D" w14:textId="77777777" w:rsidR="00EE3DC9" w:rsidRDefault="00EE3DC9" w:rsidP="00693C07">
      <w:pPr>
        <w:ind w:firstLineChars="199" w:firstLine="418"/>
        <w:rPr>
          <w:rFonts w:hint="eastAsia"/>
          <w:bCs/>
          <w:szCs w:val="21"/>
        </w:rPr>
      </w:pPr>
    </w:p>
    <w:p w14:paraId="1A0C3095" w14:textId="77777777" w:rsidR="00EE3DC9" w:rsidRDefault="00EE3DC9" w:rsidP="00693C07">
      <w:pPr>
        <w:ind w:firstLineChars="199" w:firstLine="418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假设主机</w:t>
      </w:r>
      <w:r>
        <w:rPr>
          <w:rFonts w:hint="eastAsia"/>
          <w:bCs/>
          <w:szCs w:val="21"/>
        </w:rPr>
        <w:t>A</w:t>
      </w:r>
      <w:r>
        <w:rPr>
          <w:rFonts w:hint="eastAsia"/>
          <w:bCs/>
          <w:szCs w:val="21"/>
        </w:rPr>
        <w:t>的</w:t>
      </w:r>
      <w:r>
        <w:rPr>
          <w:rFonts w:hint="eastAsia"/>
          <w:bCs/>
          <w:szCs w:val="21"/>
        </w:rPr>
        <w:t>IP</w:t>
      </w:r>
      <w:r>
        <w:rPr>
          <w:rFonts w:hint="eastAsia"/>
          <w:bCs/>
          <w:szCs w:val="21"/>
        </w:rPr>
        <w:t>地址为</w:t>
      </w:r>
      <w:r>
        <w:rPr>
          <w:rFonts w:hint="eastAsia"/>
          <w:bCs/>
          <w:szCs w:val="21"/>
        </w:rPr>
        <w:t>10.2.2.2/24</w:t>
      </w:r>
      <w:r>
        <w:rPr>
          <w:rFonts w:hint="eastAsia"/>
          <w:bCs/>
          <w:szCs w:val="21"/>
        </w:rPr>
        <w:t>，主机</w:t>
      </w:r>
      <w:r>
        <w:rPr>
          <w:rFonts w:hint="eastAsia"/>
          <w:bCs/>
          <w:szCs w:val="21"/>
        </w:rPr>
        <w:t>B</w:t>
      </w:r>
      <w:r>
        <w:rPr>
          <w:rFonts w:hint="eastAsia"/>
          <w:bCs/>
          <w:szCs w:val="21"/>
        </w:rPr>
        <w:t>的</w:t>
      </w:r>
      <w:r>
        <w:rPr>
          <w:rFonts w:hint="eastAsia"/>
          <w:bCs/>
          <w:szCs w:val="21"/>
        </w:rPr>
        <w:t>IP</w:t>
      </w:r>
      <w:r>
        <w:rPr>
          <w:rFonts w:hint="eastAsia"/>
          <w:bCs/>
          <w:szCs w:val="21"/>
        </w:rPr>
        <w:t>地址为</w:t>
      </w:r>
      <w:r>
        <w:rPr>
          <w:rFonts w:hint="eastAsia"/>
          <w:bCs/>
          <w:szCs w:val="21"/>
        </w:rPr>
        <w:t>10.2.3.3/23</w:t>
      </w:r>
      <w:r>
        <w:rPr>
          <w:rFonts w:hint="eastAsia"/>
          <w:bCs/>
          <w:szCs w:val="21"/>
        </w:rPr>
        <w:t>，两主机不设置网关，分别在主机</w:t>
      </w:r>
      <w:r>
        <w:rPr>
          <w:rFonts w:hint="eastAsia"/>
          <w:bCs/>
          <w:szCs w:val="21"/>
        </w:rPr>
        <w:t>A</w:t>
      </w:r>
      <w:r>
        <w:rPr>
          <w:rFonts w:hint="eastAsia"/>
          <w:bCs/>
          <w:szCs w:val="21"/>
        </w:rPr>
        <w:t>和主机</w:t>
      </w:r>
      <w:r>
        <w:rPr>
          <w:rFonts w:hint="eastAsia"/>
          <w:bCs/>
          <w:szCs w:val="21"/>
        </w:rPr>
        <w:t>B</w:t>
      </w:r>
      <w:r>
        <w:rPr>
          <w:rFonts w:hint="eastAsia"/>
          <w:bCs/>
          <w:szCs w:val="21"/>
        </w:rPr>
        <w:t>上用</w:t>
      </w:r>
      <w:r>
        <w:rPr>
          <w:rFonts w:hint="eastAsia"/>
          <w:bCs/>
          <w:szCs w:val="21"/>
        </w:rPr>
        <w:t>ping</w:t>
      </w:r>
      <w:r>
        <w:rPr>
          <w:rFonts w:hint="eastAsia"/>
          <w:bCs/>
          <w:szCs w:val="21"/>
        </w:rPr>
        <w:t>测试与对方的连通性，用</w:t>
      </w:r>
      <w:r>
        <w:rPr>
          <w:rFonts w:hint="eastAsia"/>
          <w:bCs/>
          <w:szCs w:val="21"/>
        </w:rPr>
        <w:t>ARP</w:t>
      </w:r>
      <w:r>
        <w:rPr>
          <w:rFonts w:hint="eastAsia"/>
          <w:bCs/>
          <w:szCs w:val="21"/>
        </w:rPr>
        <w:t>查看物理地址。对测试结果进行分析。</w:t>
      </w:r>
    </w:p>
    <w:p w14:paraId="5176C88B" w14:textId="77777777" w:rsidR="00693C07" w:rsidRDefault="00693C07" w:rsidP="00693C07">
      <w:pPr>
        <w:ind w:firstLineChars="199" w:firstLine="418"/>
        <w:rPr>
          <w:bCs/>
          <w:szCs w:val="21"/>
        </w:rPr>
      </w:pPr>
      <w:r>
        <w:rPr>
          <w:rFonts w:hint="eastAsia"/>
          <w:bCs/>
          <w:szCs w:val="21"/>
        </w:rPr>
        <w:t>假设主机</w:t>
      </w:r>
      <w:r>
        <w:rPr>
          <w:bCs/>
          <w:szCs w:val="21"/>
        </w:rPr>
        <w:t>A</w:t>
      </w:r>
      <w:r>
        <w:rPr>
          <w:rFonts w:hint="eastAsia"/>
          <w:bCs/>
          <w:szCs w:val="21"/>
        </w:rPr>
        <w:t>的</w:t>
      </w:r>
      <w:r>
        <w:rPr>
          <w:bCs/>
          <w:szCs w:val="21"/>
        </w:rPr>
        <w:t>IP</w:t>
      </w:r>
      <w:r>
        <w:rPr>
          <w:rFonts w:hint="eastAsia"/>
          <w:bCs/>
          <w:szCs w:val="21"/>
        </w:rPr>
        <w:t>地址为</w:t>
      </w:r>
      <w:r>
        <w:rPr>
          <w:bCs/>
          <w:szCs w:val="21"/>
        </w:rPr>
        <w:t>10.2.2.2/23</w:t>
      </w:r>
      <w:r>
        <w:rPr>
          <w:rFonts w:hint="eastAsia"/>
          <w:bCs/>
          <w:szCs w:val="21"/>
        </w:rPr>
        <w:t>，主机</w:t>
      </w:r>
      <w:r>
        <w:rPr>
          <w:bCs/>
          <w:szCs w:val="21"/>
        </w:rPr>
        <w:t>B</w:t>
      </w:r>
      <w:r>
        <w:rPr>
          <w:rFonts w:hint="eastAsia"/>
          <w:bCs/>
          <w:szCs w:val="21"/>
        </w:rPr>
        <w:t>的</w:t>
      </w:r>
      <w:r>
        <w:rPr>
          <w:bCs/>
          <w:szCs w:val="21"/>
        </w:rPr>
        <w:t>IP</w:t>
      </w:r>
      <w:r>
        <w:rPr>
          <w:rFonts w:hint="eastAsia"/>
          <w:bCs/>
          <w:szCs w:val="21"/>
        </w:rPr>
        <w:t>地址为</w:t>
      </w:r>
      <w:r>
        <w:rPr>
          <w:bCs/>
          <w:szCs w:val="21"/>
        </w:rPr>
        <w:t>10.2.3.3/23</w:t>
      </w:r>
      <w:r>
        <w:rPr>
          <w:rFonts w:hint="eastAsia"/>
          <w:bCs/>
          <w:szCs w:val="21"/>
        </w:rPr>
        <w:t>，两台主机均不设置网关，用</w:t>
      </w:r>
      <w:r>
        <w:rPr>
          <w:bCs/>
          <w:szCs w:val="21"/>
        </w:rPr>
        <w:t>ping</w:t>
      </w:r>
      <w:r>
        <w:rPr>
          <w:rFonts w:hint="eastAsia"/>
          <w:bCs/>
          <w:szCs w:val="21"/>
        </w:rPr>
        <w:t>命令测试两主机的连通性，用</w:t>
      </w:r>
      <w:r>
        <w:rPr>
          <w:bCs/>
          <w:szCs w:val="21"/>
        </w:rPr>
        <w:t>ARP</w:t>
      </w:r>
      <w:r>
        <w:rPr>
          <w:rFonts w:hint="eastAsia"/>
          <w:bCs/>
          <w:szCs w:val="21"/>
        </w:rPr>
        <w:t>命令查看物理地址。对结果进行分析。</w:t>
      </w:r>
    </w:p>
    <w:p w14:paraId="54F8500A" w14:textId="3FEC46F6" w:rsidR="00693C07" w:rsidRPr="00693C07" w:rsidRDefault="00693C07" w:rsidP="00693C07">
      <w:pPr>
        <w:ind w:firstLineChars="199" w:firstLine="418"/>
        <w:rPr>
          <w:bCs/>
          <w:szCs w:val="21"/>
        </w:rPr>
      </w:pPr>
      <w:r w:rsidRPr="00693C07">
        <w:rPr>
          <w:bCs/>
          <w:szCs w:val="21"/>
        </w:rPr>
        <w:lastRenderedPageBreak/>
        <w:drawing>
          <wp:inline distT="0" distB="0" distL="0" distR="0" wp14:anchorId="3EAA139E" wp14:editId="14CAB772">
            <wp:extent cx="4826000" cy="204533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37DC7" w14:textId="77777777" w:rsidR="00693C07" w:rsidRPr="00693C07" w:rsidRDefault="00693C07" w:rsidP="00693C07">
      <w:pPr>
        <w:ind w:firstLineChars="199" w:firstLine="418"/>
        <w:rPr>
          <w:bCs/>
          <w:szCs w:val="21"/>
        </w:rPr>
      </w:pPr>
      <w:r w:rsidRPr="00693C07">
        <w:rPr>
          <w:bCs/>
          <w:szCs w:val="21"/>
        </w:rPr>
        <w:t>ping</w:t>
      </w:r>
      <w:r w:rsidRPr="00693C07">
        <w:rPr>
          <w:rFonts w:hint="eastAsia"/>
          <w:bCs/>
          <w:szCs w:val="21"/>
        </w:rPr>
        <w:t>得通，能看到物理地址。</w:t>
      </w:r>
    </w:p>
    <w:p w14:paraId="4D9D1595" w14:textId="77777777" w:rsidR="00693C07" w:rsidRDefault="00693C07" w:rsidP="00693C07">
      <w:pPr>
        <w:ind w:firstLineChars="199" w:firstLine="418"/>
        <w:rPr>
          <w:bCs/>
          <w:szCs w:val="21"/>
        </w:rPr>
      </w:pPr>
      <w:r>
        <w:rPr>
          <w:rFonts w:hint="eastAsia"/>
          <w:bCs/>
          <w:szCs w:val="21"/>
        </w:rPr>
        <w:t>假设主机</w:t>
      </w:r>
      <w:r>
        <w:rPr>
          <w:bCs/>
          <w:szCs w:val="21"/>
        </w:rPr>
        <w:t>A</w:t>
      </w:r>
      <w:r>
        <w:rPr>
          <w:rFonts w:hint="eastAsia"/>
          <w:bCs/>
          <w:szCs w:val="21"/>
        </w:rPr>
        <w:t>的</w:t>
      </w:r>
      <w:r>
        <w:rPr>
          <w:bCs/>
          <w:szCs w:val="21"/>
        </w:rPr>
        <w:t>IP</w:t>
      </w:r>
      <w:r>
        <w:rPr>
          <w:rFonts w:hint="eastAsia"/>
          <w:bCs/>
          <w:szCs w:val="21"/>
        </w:rPr>
        <w:t>地址为</w:t>
      </w:r>
      <w:r>
        <w:rPr>
          <w:bCs/>
          <w:szCs w:val="21"/>
        </w:rPr>
        <w:t>10.2.2.2/24</w:t>
      </w:r>
      <w:r>
        <w:rPr>
          <w:rFonts w:hint="eastAsia"/>
          <w:bCs/>
          <w:szCs w:val="21"/>
        </w:rPr>
        <w:t>，主机</w:t>
      </w:r>
      <w:r>
        <w:rPr>
          <w:bCs/>
          <w:szCs w:val="21"/>
        </w:rPr>
        <w:t>B</w:t>
      </w:r>
      <w:r>
        <w:rPr>
          <w:rFonts w:hint="eastAsia"/>
          <w:bCs/>
          <w:szCs w:val="21"/>
        </w:rPr>
        <w:t>的</w:t>
      </w:r>
      <w:r>
        <w:rPr>
          <w:bCs/>
          <w:szCs w:val="21"/>
        </w:rPr>
        <w:t>IP</w:t>
      </w:r>
      <w:r>
        <w:rPr>
          <w:rFonts w:hint="eastAsia"/>
          <w:bCs/>
          <w:szCs w:val="21"/>
        </w:rPr>
        <w:t>地址为</w:t>
      </w:r>
      <w:r>
        <w:rPr>
          <w:bCs/>
          <w:szCs w:val="21"/>
        </w:rPr>
        <w:t>10.2.3.3/23</w:t>
      </w:r>
      <w:r>
        <w:rPr>
          <w:rFonts w:hint="eastAsia"/>
          <w:bCs/>
          <w:szCs w:val="21"/>
        </w:rPr>
        <w:t>，两主机不设置网关，分别在主机</w:t>
      </w:r>
      <w:r>
        <w:rPr>
          <w:bCs/>
          <w:szCs w:val="21"/>
        </w:rPr>
        <w:t>A</w:t>
      </w:r>
      <w:r>
        <w:rPr>
          <w:rFonts w:hint="eastAsia"/>
          <w:bCs/>
          <w:szCs w:val="21"/>
        </w:rPr>
        <w:t>和主机</w:t>
      </w:r>
      <w:r>
        <w:rPr>
          <w:bCs/>
          <w:szCs w:val="21"/>
        </w:rPr>
        <w:t>B</w:t>
      </w:r>
      <w:r>
        <w:rPr>
          <w:rFonts w:hint="eastAsia"/>
          <w:bCs/>
          <w:szCs w:val="21"/>
        </w:rPr>
        <w:t>上用</w:t>
      </w:r>
      <w:r>
        <w:rPr>
          <w:bCs/>
          <w:szCs w:val="21"/>
        </w:rPr>
        <w:t>ping</w:t>
      </w:r>
      <w:r>
        <w:rPr>
          <w:rFonts w:hint="eastAsia"/>
          <w:bCs/>
          <w:szCs w:val="21"/>
        </w:rPr>
        <w:t>测试与对方的连通性，用</w:t>
      </w:r>
      <w:r>
        <w:rPr>
          <w:bCs/>
          <w:szCs w:val="21"/>
        </w:rPr>
        <w:t>ARP</w:t>
      </w:r>
      <w:r>
        <w:rPr>
          <w:rFonts w:hint="eastAsia"/>
          <w:bCs/>
          <w:szCs w:val="21"/>
        </w:rPr>
        <w:t>查看物理地址。对测试结果进行分析。</w:t>
      </w:r>
    </w:p>
    <w:p w14:paraId="1E51CA40" w14:textId="037AA135" w:rsidR="00693C07" w:rsidRPr="00693C07" w:rsidRDefault="00693C07" w:rsidP="00693C07">
      <w:pPr>
        <w:ind w:firstLineChars="199" w:firstLine="418"/>
        <w:rPr>
          <w:bCs/>
          <w:szCs w:val="21"/>
        </w:rPr>
      </w:pPr>
      <w:r w:rsidRPr="00693C07">
        <w:rPr>
          <w:bCs/>
          <w:szCs w:val="21"/>
        </w:rPr>
        <w:drawing>
          <wp:inline distT="0" distB="0" distL="0" distR="0" wp14:anchorId="1DBF5D9B" wp14:editId="50A92198">
            <wp:extent cx="4503420" cy="1786255"/>
            <wp:effectExtent l="0" t="0" r="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08BE9" w14:textId="42C8B9EA" w:rsidR="00EE3DC9" w:rsidRPr="00693C07" w:rsidRDefault="00693C07" w:rsidP="00693C07">
      <w:pPr>
        <w:ind w:firstLineChars="199" w:firstLine="418"/>
        <w:rPr>
          <w:rFonts w:hint="eastAsia"/>
          <w:bCs/>
          <w:szCs w:val="21"/>
        </w:rPr>
      </w:pPr>
      <w:r w:rsidRPr="00693C07">
        <w:rPr>
          <w:bCs/>
          <w:szCs w:val="21"/>
        </w:rPr>
        <w:t>Ping</w:t>
      </w:r>
      <w:r w:rsidRPr="00693C07">
        <w:rPr>
          <w:rFonts w:hint="eastAsia"/>
          <w:bCs/>
          <w:szCs w:val="21"/>
        </w:rPr>
        <w:t>不通，看不到物理地址</w:t>
      </w:r>
    </w:p>
    <w:p w14:paraId="41C970A8" w14:textId="6FF443EE" w:rsidR="00EE3DC9" w:rsidRPr="00EE3DC9" w:rsidRDefault="00EE3DC9" w:rsidP="00EE3DC9">
      <w:pPr>
        <w:rPr>
          <w:rFonts w:ascii="宋体" w:hAnsi="宋体" w:cs="宋体" w:hint="eastAsia"/>
          <w:b/>
          <w:sz w:val="28"/>
          <w:szCs w:val="28"/>
        </w:rPr>
      </w:pPr>
      <w:r>
        <w:rPr>
          <w:rFonts w:ascii="宋体" w:hAnsi="宋体" w:cs="宋体" w:hint="eastAsia"/>
          <w:color w:val="0000FF"/>
          <w:kern w:val="0"/>
          <w:szCs w:val="21"/>
        </w:rPr>
        <w:t>针对上述情况，分别将主机的网关设置为本机地址，观察测试结果，并分析原因。</w:t>
      </w:r>
    </w:p>
    <w:p w14:paraId="754E5E55" w14:textId="77777777" w:rsidR="00F86B96" w:rsidRDefault="00F86B96" w:rsidP="00F86B96">
      <w:pPr>
        <w:rPr>
          <w:rFonts w:asciiTheme="minorEastAsia" w:eastAsiaTheme="minorEastAsia" w:hAnsiTheme="minorEastAsia" w:cstheme="minorEastAsia"/>
          <w:b/>
          <w:bCs/>
          <w:color w:val="333333"/>
          <w:sz w:val="24"/>
          <w:shd w:val="clear" w:color="auto" w:fill="FFFFFF"/>
        </w:rPr>
      </w:pPr>
    </w:p>
    <w:p w14:paraId="00B2FCB3" w14:textId="77777777" w:rsidR="00F86B96" w:rsidRDefault="00F86B96"/>
    <w:sectPr w:rsidR="00F86B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C764E" w14:textId="77777777" w:rsidR="00C6180E" w:rsidRDefault="00C6180E" w:rsidP="00EE3DC9">
      <w:r>
        <w:separator/>
      </w:r>
    </w:p>
  </w:endnote>
  <w:endnote w:type="continuationSeparator" w:id="0">
    <w:p w14:paraId="4441C2C1" w14:textId="77777777" w:rsidR="00C6180E" w:rsidRDefault="00C6180E" w:rsidP="00EE3D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CA9A80" w14:textId="77777777" w:rsidR="00C6180E" w:rsidRDefault="00C6180E" w:rsidP="00EE3DC9">
      <w:r>
        <w:separator/>
      </w:r>
    </w:p>
  </w:footnote>
  <w:footnote w:type="continuationSeparator" w:id="0">
    <w:p w14:paraId="6D70954F" w14:textId="77777777" w:rsidR="00C6180E" w:rsidRDefault="00C6180E" w:rsidP="00EE3D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F0CBB0D"/>
    <w:multiLevelType w:val="singleLevel"/>
    <w:tmpl w:val="8F0CBB0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9132E193"/>
    <w:multiLevelType w:val="singleLevel"/>
    <w:tmpl w:val="9132E193"/>
    <w:lvl w:ilvl="0">
      <w:start w:val="1"/>
      <w:numFmt w:val="lowerLetter"/>
      <w:suff w:val="space"/>
      <w:lvlText w:val="%1."/>
      <w:lvlJc w:val="left"/>
      <w:pPr>
        <w:ind w:left="0" w:firstLine="0"/>
      </w:pPr>
    </w:lvl>
  </w:abstractNum>
  <w:abstractNum w:abstractNumId="2" w15:restartNumberingAfterBreak="0">
    <w:nsid w:val="93444EF2"/>
    <w:multiLevelType w:val="singleLevel"/>
    <w:tmpl w:val="93444EF2"/>
    <w:lvl w:ilvl="0">
      <w:start w:val="1"/>
      <w:numFmt w:val="lowerLetter"/>
      <w:suff w:val="space"/>
      <w:lvlText w:val="%1."/>
      <w:lvlJc w:val="left"/>
      <w:pPr>
        <w:ind w:left="0" w:firstLine="0"/>
      </w:pPr>
    </w:lvl>
  </w:abstractNum>
  <w:abstractNum w:abstractNumId="3" w15:restartNumberingAfterBreak="0">
    <w:nsid w:val="ADD52D48"/>
    <w:multiLevelType w:val="singleLevel"/>
    <w:tmpl w:val="ADD52D48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00000003"/>
    <w:multiLevelType w:val="multilevel"/>
    <w:tmpl w:val="00000003"/>
    <w:lvl w:ilvl="0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0000004"/>
    <w:multiLevelType w:val="multilevel"/>
    <w:tmpl w:val="00000004"/>
    <w:lvl w:ilvl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00000007"/>
    <w:multiLevelType w:val="multilevel"/>
    <w:tmpl w:val="00000007"/>
    <w:lvl w:ilvl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000000E"/>
    <w:multiLevelType w:val="multilevel"/>
    <w:tmpl w:val="0000000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0000013"/>
    <w:multiLevelType w:val="multilevel"/>
    <w:tmpl w:val="00000013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ascii="宋体" w:hAnsi="宋体" w:cs="宋体" w:hint="default"/>
        <w:b w:val="0"/>
        <w:sz w:val="24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0000001E"/>
    <w:multiLevelType w:val="singleLevel"/>
    <w:tmpl w:val="0000001E"/>
    <w:lvl w:ilvl="0">
      <w:start w:val="5"/>
      <w:numFmt w:val="decimal"/>
      <w:suff w:val="nothing"/>
      <w:lvlText w:val="%1、"/>
      <w:lvlJc w:val="left"/>
    </w:lvl>
  </w:abstractNum>
  <w:abstractNum w:abstractNumId="10" w15:restartNumberingAfterBreak="0">
    <w:nsid w:val="00000022"/>
    <w:multiLevelType w:val="multilevel"/>
    <w:tmpl w:val="00000022"/>
    <w:lvl w:ilvl="0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00000028"/>
    <w:multiLevelType w:val="multilevel"/>
    <w:tmpl w:val="00000028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ascii="宋体" w:hAnsi="宋体" w:cs="宋体" w:hint="default"/>
        <w:b w:val="0"/>
        <w:sz w:val="24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04196847"/>
    <w:multiLevelType w:val="hybridMultilevel"/>
    <w:tmpl w:val="127A0FB2"/>
    <w:lvl w:ilvl="0" w:tplc="289C5E90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E4B5640"/>
    <w:multiLevelType w:val="multilevel"/>
    <w:tmpl w:val="4BD6B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40EC89"/>
    <w:multiLevelType w:val="singleLevel"/>
    <w:tmpl w:val="2940EC89"/>
    <w:lvl w:ilvl="0">
      <w:start w:val="1"/>
      <w:numFmt w:val="lowerLetter"/>
      <w:suff w:val="space"/>
      <w:lvlText w:val="%1."/>
      <w:lvlJc w:val="left"/>
      <w:pPr>
        <w:ind w:left="0" w:firstLine="0"/>
      </w:pPr>
    </w:lvl>
  </w:abstractNum>
  <w:abstractNum w:abstractNumId="15" w15:restartNumberingAfterBreak="0">
    <w:nsid w:val="2C1305B3"/>
    <w:multiLevelType w:val="multilevel"/>
    <w:tmpl w:val="9CD64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E47C05"/>
    <w:multiLevelType w:val="multilevel"/>
    <w:tmpl w:val="00000028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ascii="宋体" w:hAnsi="宋体" w:cs="宋体" w:hint="default"/>
        <w:b w:val="0"/>
        <w:sz w:val="24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3DF92E0D"/>
    <w:multiLevelType w:val="multilevel"/>
    <w:tmpl w:val="B4FEF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821445"/>
    <w:multiLevelType w:val="singleLevel"/>
    <w:tmpl w:val="5C821445"/>
    <w:lvl w:ilvl="0">
      <w:start w:val="1"/>
      <w:numFmt w:val="lowerLetter"/>
      <w:suff w:val="space"/>
      <w:lvlText w:val="%1."/>
      <w:lvlJc w:val="left"/>
      <w:pPr>
        <w:ind w:left="0" w:firstLine="0"/>
      </w:pPr>
    </w:lvl>
  </w:abstractNum>
  <w:abstractNum w:abstractNumId="19" w15:restartNumberingAfterBreak="0">
    <w:nsid w:val="711D8477"/>
    <w:multiLevelType w:val="singleLevel"/>
    <w:tmpl w:val="711D8477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19"/>
  </w:num>
  <w:num w:numId="5">
    <w:abstractNumId w:val="3"/>
  </w:num>
  <w:num w:numId="6">
    <w:abstractNumId w:val="12"/>
  </w:num>
  <w:num w:numId="7">
    <w:abstractNumId w:val="13"/>
  </w:num>
  <w:num w:numId="8">
    <w:abstractNumId w:val="15"/>
  </w:num>
  <w:num w:numId="9">
    <w:abstractNumId w:val="17"/>
  </w:num>
  <w:num w:numId="10">
    <w:abstractNumId w:val="11"/>
  </w:num>
  <w:num w:numId="11">
    <w:abstractNumId w:val="7"/>
  </w:num>
  <w:num w:numId="12">
    <w:abstractNumId w:val="16"/>
  </w:num>
  <w:num w:numId="13">
    <w:abstractNumId w:val="8"/>
  </w:num>
  <w:num w:numId="14">
    <w:abstractNumId w:val="10"/>
  </w:num>
  <w:num w:numId="15">
    <w:abstractNumId w:val="4"/>
  </w:num>
  <w:num w:numId="16">
    <w:abstractNumId w:val="9"/>
  </w:num>
  <w:num w:numId="17">
    <w:abstractNumId w:val="14"/>
    <w:lvlOverride w:ilvl="0">
      <w:startOverride w:val="1"/>
    </w:lvlOverride>
  </w:num>
  <w:num w:numId="18">
    <w:abstractNumId w:val="2"/>
    <w:lvlOverride w:ilvl="0">
      <w:startOverride w:val="1"/>
    </w:lvlOverride>
  </w:num>
  <w:num w:numId="19">
    <w:abstractNumId w:val="18"/>
    <w:lvlOverride w:ilvl="0">
      <w:startOverride w:val="1"/>
    </w:lvlOverride>
  </w:num>
  <w:num w:numId="20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B96"/>
    <w:rsid w:val="00255F07"/>
    <w:rsid w:val="00312CF0"/>
    <w:rsid w:val="003602D2"/>
    <w:rsid w:val="00403D67"/>
    <w:rsid w:val="00693C07"/>
    <w:rsid w:val="007602E1"/>
    <w:rsid w:val="0084332B"/>
    <w:rsid w:val="00854AE2"/>
    <w:rsid w:val="00945B8C"/>
    <w:rsid w:val="00993854"/>
    <w:rsid w:val="00AE254B"/>
    <w:rsid w:val="00B037FC"/>
    <w:rsid w:val="00C6180E"/>
    <w:rsid w:val="00EB7A88"/>
    <w:rsid w:val="00EE3DC9"/>
    <w:rsid w:val="00F86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6CC221"/>
  <w15:chartTrackingRefBased/>
  <w15:docId w15:val="{379BF694-0E75-48F3-A85E-050807AB8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6B9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6B9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12CF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12CF0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255F0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7">
    <w:name w:val="Strong"/>
    <w:basedOn w:val="a0"/>
    <w:uiPriority w:val="22"/>
    <w:qFormat/>
    <w:rsid w:val="00255F07"/>
    <w:rPr>
      <w:b/>
      <w:bCs/>
    </w:rPr>
  </w:style>
  <w:style w:type="paragraph" w:styleId="a8">
    <w:name w:val="header"/>
    <w:basedOn w:val="a"/>
    <w:link w:val="a9"/>
    <w:uiPriority w:val="99"/>
    <w:unhideWhenUsed/>
    <w:rsid w:val="00EE3D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EE3DC9"/>
    <w:rPr>
      <w:rFonts w:ascii="Times New Roman" w:eastAsia="宋体" w:hAnsi="Times New Roman" w:cs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EE3D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EE3DC9"/>
    <w:rPr>
      <w:rFonts w:ascii="Times New Roman" w:eastAsia="宋体" w:hAnsi="Times New Roman" w:cs="Times New Roman"/>
      <w:sz w:val="18"/>
      <w:szCs w:val="18"/>
    </w:rPr>
  </w:style>
  <w:style w:type="table" w:styleId="ac">
    <w:name w:val="Table Grid"/>
    <w:basedOn w:val="a1"/>
    <w:uiPriority w:val="39"/>
    <w:rsid w:val="00403D67"/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http://hiphotos.baidu.com/369109971/pic/item/502a664472e3655a510ffe28.jp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A99886-9E54-448D-9D51-026830361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12</Pages>
  <Words>840</Words>
  <Characters>4792</Characters>
  <Application>Microsoft Office Word</Application>
  <DocSecurity>0</DocSecurity>
  <Lines>39</Lines>
  <Paragraphs>11</Paragraphs>
  <ScaleCrop>false</ScaleCrop>
  <Company/>
  <LinksUpToDate>false</LinksUpToDate>
  <CharactersWithSpaces>5621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 世翔</dc:creator>
  <cp:keywords/>
  <dc:description/>
  <cp:lastModifiedBy>叶 世翔</cp:lastModifiedBy>
  <cp:revision>4</cp:revision>
  <dcterms:created xsi:type="dcterms:W3CDTF">2021-11-15T09:18:00Z</dcterms:created>
  <dcterms:modified xsi:type="dcterms:W3CDTF">2021-11-15T11:35:00Z</dcterms:modified>
</cp:coreProperties>
</file>